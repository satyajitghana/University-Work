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E50" w:rsidRDefault="00BA5E50" w:rsidP="00BA5E50">
      <w:pPr>
        <w:pStyle w:val="Heading1"/>
        <w:ind w:left="-5"/>
      </w:pPr>
      <w:r>
        <w:t xml:space="preserve">Laboratory 2 </w:t>
      </w:r>
    </w:p>
    <w:p w:rsidR="00BA5E50" w:rsidRDefault="00BA5E50" w:rsidP="00BA5E50">
      <w:pPr>
        <w:spacing w:after="161" w:line="359" w:lineRule="auto"/>
      </w:pPr>
      <w:r>
        <w:t xml:space="preserve">Title of the Laboratory Exercise:   Using dynamic memory, Arrays, Vectors and String pattern matching  </w:t>
      </w:r>
    </w:p>
    <w:p w:rsidR="00BA5E50" w:rsidRDefault="00BA5E50" w:rsidP="00BA5E50">
      <w:pPr>
        <w:numPr>
          <w:ilvl w:val="0"/>
          <w:numId w:val="9"/>
        </w:numPr>
        <w:spacing w:after="107"/>
        <w:ind w:hanging="360"/>
      </w:pPr>
      <w:r>
        <w:t xml:space="preserve">Introduction and Purpose of Experiment </w:t>
      </w:r>
    </w:p>
    <w:p w:rsidR="00BA5E50" w:rsidRDefault="00BA5E50" w:rsidP="00BA5E50">
      <w:pPr>
        <w:spacing w:after="1" w:line="358" w:lineRule="auto"/>
        <w:ind w:left="730"/>
      </w:pPr>
      <w:r>
        <w:t xml:space="preserve">Dynamic memory allocation is an important concept in C for allocation and release of the allocated memory dynamically which would help in many applications. This experiment includes creating and applying a vector ADT which uses the dynamic memory allocation concept. Use the created vector ADT for string pattern matching.  </w:t>
      </w:r>
    </w:p>
    <w:p w:rsidR="00BA5E50" w:rsidRDefault="00BA5E50" w:rsidP="00BA5E50">
      <w:pPr>
        <w:numPr>
          <w:ilvl w:val="0"/>
          <w:numId w:val="9"/>
        </w:numPr>
        <w:spacing w:after="108"/>
        <w:ind w:hanging="360"/>
      </w:pPr>
      <w:r>
        <w:t xml:space="preserve">Aim and Objectives </w:t>
      </w:r>
    </w:p>
    <w:p w:rsidR="00BA5E50" w:rsidRDefault="00BA5E50" w:rsidP="00BA5E50">
      <w:pPr>
        <w:spacing w:after="107"/>
        <w:ind w:left="730"/>
      </w:pPr>
      <w:r>
        <w:t xml:space="preserve">Aim </w:t>
      </w:r>
    </w:p>
    <w:p w:rsidR="00BA5E50" w:rsidRDefault="00BA5E50" w:rsidP="00BA5E50">
      <w:pPr>
        <w:spacing w:after="0" w:line="359" w:lineRule="auto"/>
        <w:ind w:left="1090"/>
      </w:pPr>
      <w:r>
        <w:t xml:space="preserve">To develop vector ADT and to use vector ADT for string pattern matching also demonstrate the concept of dynamic memory allocation </w:t>
      </w:r>
    </w:p>
    <w:p w:rsidR="00BA5E50" w:rsidRDefault="00BA5E50" w:rsidP="00BA5E50">
      <w:pPr>
        <w:spacing w:after="107"/>
        <w:ind w:left="730"/>
      </w:pPr>
      <w:r>
        <w:t xml:space="preserve">Objectives </w:t>
      </w:r>
    </w:p>
    <w:p w:rsidR="00BA5E50" w:rsidRDefault="00BA5E50" w:rsidP="00BA5E50">
      <w:pPr>
        <w:spacing w:after="295"/>
        <w:ind w:left="730"/>
      </w:pPr>
      <w:r>
        <w:t xml:space="preserve">At the end of this lab, the student will be able to </w:t>
      </w:r>
    </w:p>
    <w:p w:rsidR="00BA5E50" w:rsidRDefault="00BA5E50" w:rsidP="00BA5E50">
      <w:pPr>
        <w:numPr>
          <w:ilvl w:val="2"/>
          <w:numId w:val="12"/>
        </w:numPr>
        <w:spacing w:after="109"/>
        <w:ind w:hanging="360"/>
      </w:pPr>
      <w:r>
        <w:t xml:space="preserve">Illustrate the concept of dynamic memory allocation  </w:t>
      </w:r>
    </w:p>
    <w:p w:rsidR="00BA5E50" w:rsidRDefault="00BA5E50" w:rsidP="00BA5E50">
      <w:pPr>
        <w:numPr>
          <w:ilvl w:val="2"/>
          <w:numId w:val="12"/>
        </w:numPr>
        <w:spacing w:after="107"/>
        <w:ind w:hanging="360"/>
      </w:pPr>
      <w:r>
        <w:t xml:space="preserve">Create vector ADT </w:t>
      </w:r>
    </w:p>
    <w:p w:rsidR="00BA5E50" w:rsidRDefault="00BA5E50" w:rsidP="00BA5E50">
      <w:pPr>
        <w:numPr>
          <w:ilvl w:val="2"/>
          <w:numId w:val="12"/>
        </w:numPr>
        <w:spacing w:after="81"/>
        <w:ind w:hanging="360"/>
      </w:pPr>
      <w:r>
        <w:t xml:space="preserve">Apply vector ADT for string pattern matching application  </w:t>
      </w:r>
    </w:p>
    <w:p w:rsidR="00BA5E50" w:rsidRDefault="00BA5E50" w:rsidP="00BA5E50">
      <w:pPr>
        <w:spacing w:after="271" w:line="259" w:lineRule="auto"/>
        <w:ind w:left="0" w:firstLine="0"/>
        <w:jc w:val="left"/>
      </w:pPr>
      <w:r>
        <w:t xml:space="preserve"> </w:t>
      </w:r>
    </w:p>
    <w:p w:rsidR="00BA5E50" w:rsidRDefault="00BA5E50" w:rsidP="00BA5E50">
      <w:pPr>
        <w:numPr>
          <w:ilvl w:val="0"/>
          <w:numId w:val="9"/>
        </w:numPr>
        <w:spacing w:after="108"/>
        <w:ind w:hanging="360"/>
      </w:pPr>
      <w:r>
        <w:t xml:space="preserve">Experimental Procedure </w:t>
      </w:r>
    </w:p>
    <w:p w:rsidR="00BA5E50" w:rsidRDefault="00BA5E50" w:rsidP="00BA5E50">
      <w:pPr>
        <w:numPr>
          <w:ilvl w:val="3"/>
          <w:numId w:val="11"/>
        </w:numPr>
        <w:spacing w:after="107"/>
        <w:ind w:hanging="336"/>
      </w:pPr>
      <w:r>
        <w:t xml:space="preserve">Analyse the problem statement </w:t>
      </w:r>
    </w:p>
    <w:p w:rsidR="00BA5E50" w:rsidRDefault="00BA5E50" w:rsidP="00BA5E50">
      <w:pPr>
        <w:numPr>
          <w:ilvl w:val="3"/>
          <w:numId w:val="11"/>
        </w:numPr>
        <w:spacing w:after="0" w:line="359" w:lineRule="auto"/>
        <w:ind w:hanging="336"/>
      </w:pPr>
      <w:r>
        <w:t xml:space="preserve">Design an algorithm for the given problem statement and develop a flowchart/pseudo-code </w:t>
      </w:r>
    </w:p>
    <w:p w:rsidR="00BA5E50" w:rsidRDefault="00BA5E50" w:rsidP="00BA5E50">
      <w:pPr>
        <w:numPr>
          <w:ilvl w:val="3"/>
          <w:numId w:val="11"/>
        </w:numPr>
        <w:spacing w:after="0" w:line="360" w:lineRule="auto"/>
        <w:ind w:hanging="336"/>
      </w:pPr>
      <w:r>
        <w:t>Implement the algorithm in C language iv.</w:t>
      </w:r>
      <w:r>
        <w:rPr>
          <w:rFonts w:ascii="Arial" w:eastAsia="Arial" w:hAnsi="Arial" w:cs="Arial"/>
        </w:rPr>
        <w:t xml:space="preserve"> </w:t>
      </w:r>
      <w:r>
        <w:t xml:space="preserve">Compile the C program </w:t>
      </w:r>
    </w:p>
    <w:p w:rsidR="00BA5E50" w:rsidRDefault="00BA5E50" w:rsidP="00BA5E50">
      <w:pPr>
        <w:numPr>
          <w:ilvl w:val="3"/>
          <w:numId w:val="10"/>
        </w:numPr>
        <w:spacing w:after="105"/>
        <w:ind w:right="1026" w:firstLine="50"/>
      </w:pPr>
      <w:r>
        <w:t xml:space="preserve">Test the implemented program </w:t>
      </w:r>
    </w:p>
    <w:p w:rsidR="00BA5E50" w:rsidRDefault="00BA5E50" w:rsidP="00BA5E50">
      <w:pPr>
        <w:numPr>
          <w:ilvl w:val="3"/>
          <w:numId w:val="10"/>
        </w:numPr>
        <w:spacing w:after="175" w:line="359" w:lineRule="auto"/>
        <w:ind w:right="1026" w:firstLine="50"/>
      </w:pPr>
      <w:r>
        <w:t>Document the Results vii.</w:t>
      </w:r>
      <w:r>
        <w:rPr>
          <w:rFonts w:ascii="Arial" w:eastAsia="Arial" w:hAnsi="Arial" w:cs="Arial"/>
        </w:rPr>
        <w:t xml:space="preserve"> </w:t>
      </w:r>
      <w:r>
        <w:t xml:space="preserve">Analyse and discuss the outcomes of your experiment </w:t>
      </w:r>
    </w:p>
    <w:p w:rsidR="00BA5E50" w:rsidRDefault="00BA5E50" w:rsidP="00BA5E50">
      <w:pPr>
        <w:spacing w:after="271" w:line="259" w:lineRule="auto"/>
        <w:ind w:left="0" w:firstLine="0"/>
        <w:jc w:val="left"/>
      </w:pPr>
      <w:r>
        <w:t xml:space="preserve">        </w:t>
      </w:r>
      <w:r>
        <w:tab/>
        <w:t xml:space="preserve"> </w:t>
      </w:r>
    </w:p>
    <w:p w:rsidR="00BA5E50" w:rsidRDefault="00BA5E50" w:rsidP="00BA5E50">
      <w:pPr>
        <w:numPr>
          <w:ilvl w:val="0"/>
          <w:numId w:val="9"/>
        </w:numPr>
        <w:ind w:hanging="360"/>
      </w:pPr>
      <w:r>
        <w:t xml:space="preserve">Questions </w:t>
      </w:r>
    </w:p>
    <w:p w:rsidR="00BA5E50" w:rsidRDefault="00BA5E50" w:rsidP="00BA5E50">
      <w:pPr>
        <w:spacing w:after="0" w:line="359" w:lineRule="auto"/>
        <w:ind w:left="730"/>
      </w:pPr>
      <w:r>
        <w:t xml:space="preserve">Design the vector ADT and apply vector ADT for string matching problem. Tabulate the output for various inputs and verify against expected values. Analyse the efficiency of the </w:t>
      </w:r>
      <w:r>
        <w:lastRenderedPageBreak/>
        <w:t xml:space="preserve">algorithm designed. Describe your learning along with the limitations of overall approach if any. Suggest how these can be overcome. </w:t>
      </w:r>
    </w:p>
    <w:p w:rsidR="00BA5E50" w:rsidRDefault="00BA5E50" w:rsidP="00BA5E50">
      <w:pPr>
        <w:spacing w:after="112" w:line="259" w:lineRule="auto"/>
        <w:ind w:left="720" w:firstLine="0"/>
        <w:jc w:val="left"/>
      </w:pPr>
      <w:r>
        <w:t xml:space="preserve"> </w:t>
      </w:r>
    </w:p>
    <w:p w:rsidR="00BA5E50" w:rsidRDefault="00BA5E50" w:rsidP="00BA5E50">
      <w:pPr>
        <w:numPr>
          <w:ilvl w:val="0"/>
          <w:numId w:val="9"/>
        </w:numPr>
        <w:ind w:hanging="360"/>
      </w:pPr>
      <w:r>
        <w:t xml:space="preserve">Calculations/Computations/Algorithms </w:t>
      </w:r>
    </w:p>
    <w:p w:rsidR="00BA5E50" w:rsidRDefault="00D137FD" w:rsidP="00D137FD">
      <w:pPr>
        <w:pStyle w:val="ListParagraph"/>
        <w:numPr>
          <w:ilvl w:val="1"/>
          <w:numId w:val="9"/>
        </w:numPr>
        <w:spacing w:after="271" w:line="259" w:lineRule="auto"/>
        <w:ind w:left="-180"/>
        <w:jc w:val="left"/>
      </w:pPr>
      <w:r>
        <w:t xml:space="preserve"> Using Pointers</w:t>
      </w:r>
    </w:p>
    <w:p w:rsidR="00D137FD" w:rsidRPr="005927C9" w:rsidRDefault="000B493C" w:rsidP="005927C9">
      <w:pPr>
        <w:spacing w:after="120" w:line="240" w:lineRule="auto"/>
        <w:ind w:left="-190" w:firstLine="0"/>
        <w:jc w:val="left"/>
        <w:rPr>
          <w:rFonts w:ascii="Courier New" w:hAnsi="Courier New" w:cs="Courier New"/>
        </w:rPr>
      </w:pPr>
      <w:r w:rsidRPr="005927C9">
        <w:rPr>
          <w:rFonts w:ascii="Courier New" w:hAnsi="Courier New" w:cs="Courier New"/>
        </w:rPr>
        <w:t>Step 1: Start</w:t>
      </w:r>
    </w:p>
    <w:p w:rsidR="008E72F3" w:rsidRPr="005927C9" w:rsidRDefault="008E72F3" w:rsidP="005927C9">
      <w:pPr>
        <w:spacing w:after="120" w:line="240" w:lineRule="auto"/>
        <w:ind w:left="-190" w:firstLine="0"/>
        <w:jc w:val="left"/>
        <w:rPr>
          <w:rFonts w:ascii="Courier New" w:hAnsi="Courier New" w:cs="Courier New"/>
        </w:rPr>
      </w:pPr>
      <w:r w:rsidRPr="005927C9">
        <w:rPr>
          <w:rFonts w:ascii="Courier New" w:hAnsi="Courier New" w:cs="Courier New"/>
        </w:rPr>
        <w:t>Step 2: Declare Pointers to character, word and sentence</w:t>
      </w:r>
    </w:p>
    <w:p w:rsidR="008E72F3" w:rsidRPr="005927C9" w:rsidRDefault="008E72F3" w:rsidP="005927C9">
      <w:pPr>
        <w:spacing w:after="120" w:line="240" w:lineRule="auto"/>
        <w:ind w:left="-190" w:firstLine="0"/>
        <w:jc w:val="left"/>
        <w:rPr>
          <w:rFonts w:ascii="Courier New" w:hAnsi="Courier New" w:cs="Courier New"/>
        </w:rPr>
      </w:pPr>
      <w:r w:rsidRPr="005927C9">
        <w:rPr>
          <w:rFonts w:ascii="Courier New" w:hAnsi="Courier New" w:cs="Courier New"/>
        </w:rPr>
        <w:t>Step 3: Read input into word and sentence</w:t>
      </w:r>
    </w:p>
    <w:p w:rsidR="008E72F3" w:rsidRPr="005927C9" w:rsidRDefault="008E72F3" w:rsidP="005927C9">
      <w:pPr>
        <w:spacing w:after="120" w:line="240" w:lineRule="auto"/>
        <w:ind w:left="-190" w:firstLine="0"/>
        <w:jc w:val="left"/>
        <w:rPr>
          <w:rFonts w:ascii="Courier New" w:hAnsi="Courier New" w:cs="Courier New"/>
        </w:rPr>
      </w:pPr>
      <w:r w:rsidRPr="005927C9">
        <w:rPr>
          <w:rFonts w:ascii="Courier New" w:hAnsi="Courier New" w:cs="Courier New"/>
        </w:rPr>
        <w:t>Step 4: Declare variable i</w:t>
      </w:r>
    </w:p>
    <w:p w:rsidR="008E72F3" w:rsidRPr="005927C9" w:rsidRDefault="008E72F3" w:rsidP="005927C9">
      <w:pPr>
        <w:spacing w:after="120" w:line="240" w:lineRule="auto"/>
        <w:ind w:left="-190" w:firstLine="0"/>
        <w:jc w:val="left"/>
        <w:rPr>
          <w:rFonts w:ascii="Courier New" w:hAnsi="Courier New" w:cs="Courier New"/>
        </w:rPr>
      </w:pPr>
      <w:r w:rsidRPr="005927C9">
        <w:rPr>
          <w:rFonts w:ascii="Courier New" w:hAnsi="Courier New" w:cs="Courier New"/>
        </w:rPr>
        <w:t>Step 5: Repeat the steps until i = length of sentence</w:t>
      </w:r>
    </w:p>
    <w:p w:rsidR="008E72F3" w:rsidRPr="005927C9" w:rsidRDefault="008E72F3" w:rsidP="005927C9">
      <w:pPr>
        <w:spacing w:after="120" w:line="240" w:lineRule="auto"/>
        <w:ind w:left="-190" w:firstLine="0"/>
        <w:jc w:val="left"/>
        <w:rPr>
          <w:rFonts w:ascii="Courier New" w:hAnsi="Courier New" w:cs="Courier New"/>
        </w:rPr>
      </w:pPr>
      <w:r w:rsidRPr="005927C9">
        <w:rPr>
          <w:rFonts w:ascii="Courier New" w:hAnsi="Courier New" w:cs="Courier New"/>
        </w:rPr>
        <w:tab/>
        <w:t>5.1 if sentence + i equals word</w:t>
      </w:r>
    </w:p>
    <w:p w:rsidR="008E72F3" w:rsidRDefault="008E72F3" w:rsidP="005927C9">
      <w:pPr>
        <w:spacing w:after="120" w:line="240" w:lineRule="auto"/>
        <w:ind w:left="-190" w:firstLine="0"/>
        <w:jc w:val="left"/>
        <w:rPr>
          <w:rFonts w:ascii="Courier New" w:hAnsi="Courier New" w:cs="Courier New"/>
        </w:rPr>
      </w:pPr>
      <w:r w:rsidRPr="005927C9">
        <w:rPr>
          <w:rFonts w:ascii="Courier New" w:hAnsi="Courier New" w:cs="Courier New"/>
        </w:rPr>
        <w:tab/>
      </w:r>
      <w:r w:rsidRPr="005927C9">
        <w:rPr>
          <w:rFonts w:ascii="Courier New" w:hAnsi="Courier New" w:cs="Courier New"/>
        </w:rPr>
        <w:tab/>
        <w:t>print found at i</w:t>
      </w:r>
    </w:p>
    <w:p w:rsidR="00E57355" w:rsidRDefault="00E57355" w:rsidP="005927C9">
      <w:pPr>
        <w:spacing w:after="120" w:line="240" w:lineRule="auto"/>
        <w:ind w:left="-190" w:firstLine="0"/>
        <w:jc w:val="left"/>
        <w:rPr>
          <w:rFonts w:ascii="Courier New" w:hAnsi="Courier New" w:cs="Courier New"/>
        </w:rPr>
      </w:pPr>
      <w:r>
        <w:rPr>
          <w:rFonts w:ascii="Courier New" w:hAnsi="Courier New" w:cs="Courier New"/>
        </w:rPr>
        <w:t>Step 6: Stop</w:t>
      </w:r>
    </w:p>
    <w:p w:rsidR="00C700BE" w:rsidRPr="005927C9" w:rsidRDefault="00C700BE" w:rsidP="005927C9">
      <w:pPr>
        <w:spacing w:after="120" w:line="240" w:lineRule="auto"/>
        <w:ind w:left="-190" w:firstLine="0"/>
        <w:jc w:val="left"/>
        <w:rPr>
          <w:rFonts w:ascii="Courier New" w:hAnsi="Courier New" w:cs="Courier New"/>
        </w:rPr>
      </w:pPr>
    </w:p>
    <w:p w:rsidR="008E72F3" w:rsidRDefault="008E72F3" w:rsidP="008E72F3">
      <w:pPr>
        <w:pStyle w:val="ListParagraph"/>
        <w:numPr>
          <w:ilvl w:val="1"/>
          <w:numId w:val="9"/>
        </w:numPr>
        <w:spacing w:after="271" w:line="259" w:lineRule="auto"/>
        <w:ind w:left="-180"/>
        <w:jc w:val="left"/>
      </w:pPr>
      <w:r>
        <w:t xml:space="preserve"> Using Malloc</w:t>
      </w:r>
    </w:p>
    <w:p w:rsidR="00663A6D" w:rsidRP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Step 1: Start</w:t>
      </w:r>
    </w:p>
    <w:p w:rsid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Step 2: Declare Pointers to character, word and sentence</w:t>
      </w:r>
    </w:p>
    <w:p w:rsidR="00225579" w:rsidRPr="00663A6D" w:rsidRDefault="00225579" w:rsidP="00663A6D">
      <w:pPr>
        <w:spacing w:after="120" w:line="240" w:lineRule="auto"/>
        <w:ind w:left="-180" w:firstLine="0"/>
        <w:jc w:val="left"/>
        <w:rPr>
          <w:rFonts w:ascii="Courier New" w:hAnsi="Courier New" w:cs="Courier New"/>
        </w:rPr>
      </w:pPr>
      <w:r>
        <w:rPr>
          <w:rFonts w:ascii="Courier New" w:hAnsi="Courier New" w:cs="Courier New"/>
        </w:rPr>
        <w:t>Step 3: Malloc 1000 bytes of memory into word and sentence</w:t>
      </w:r>
    </w:p>
    <w:p w:rsidR="00663A6D" w:rsidRP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 xml:space="preserve">Step </w:t>
      </w:r>
      <w:r w:rsidR="00225579">
        <w:rPr>
          <w:rFonts w:ascii="Courier New" w:hAnsi="Courier New" w:cs="Courier New"/>
        </w:rPr>
        <w:t>4</w:t>
      </w:r>
      <w:r w:rsidRPr="00663A6D">
        <w:rPr>
          <w:rFonts w:ascii="Courier New" w:hAnsi="Courier New" w:cs="Courier New"/>
        </w:rPr>
        <w:t>: Read input into word and sentence</w:t>
      </w:r>
    </w:p>
    <w:p w:rsidR="00663A6D" w:rsidRP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 xml:space="preserve">Step </w:t>
      </w:r>
      <w:r w:rsidR="00225579">
        <w:rPr>
          <w:rFonts w:ascii="Courier New" w:hAnsi="Courier New" w:cs="Courier New"/>
        </w:rPr>
        <w:t>5</w:t>
      </w:r>
      <w:r w:rsidRPr="00663A6D">
        <w:rPr>
          <w:rFonts w:ascii="Courier New" w:hAnsi="Courier New" w:cs="Courier New"/>
        </w:rPr>
        <w:t>: Declare variable i</w:t>
      </w:r>
    </w:p>
    <w:p w:rsidR="00663A6D" w:rsidRP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 xml:space="preserve">Step </w:t>
      </w:r>
      <w:r w:rsidR="00225579">
        <w:rPr>
          <w:rFonts w:ascii="Courier New" w:hAnsi="Courier New" w:cs="Courier New"/>
        </w:rPr>
        <w:t>6</w:t>
      </w:r>
      <w:r w:rsidRPr="00663A6D">
        <w:rPr>
          <w:rFonts w:ascii="Courier New" w:hAnsi="Courier New" w:cs="Courier New"/>
        </w:rPr>
        <w:t>: Repeat the steps until i = length of sentence</w:t>
      </w:r>
    </w:p>
    <w:p w:rsidR="00663A6D" w:rsidRP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ab/>
      </w:r>
      <w:r w:rsidR="00225579">
        <w:rPr>
          <w:rFonts w:ascii="Courier New" w:hAnsi="Courier New" w:cs="Courier New"/>
        </w:rPr>
        <w:t>6</w:t>
      </w:r>
      <w:r w:rsidRPr="00663A6D">
        <w:rPr>
          <w:rFonts w:ascii="Courier New" w:hAnsi="Courier New" w:cs="Courier New"/>
        </w:rPr>
        <w:t>.1 if sentence + i equals word</w:t>
      </w:r>
    </w:p>
    <w:p w:rsidR="00663A6D" w:rsidRPr="00663A6D" w:rsidRDefault="00663A6D" w:rsidP="00663A6D">
      <w:pPr>
        <w:spacing w:after="120" w:line="240" w:lineRule="auto"/>
        <w:ind w:left="-180" w:firstLine="0"/>
        <w:jc w:val="left"/>
        <w:rPr>
          <w:rFonts w:ascii="Courier New" w:hAnsi="Courier New" w:cs="Courier New"/>
        </w:rPr>
      </w:pPr>
      <w:r w:rsidRPr="00663A6D">
        <w:rPr>
          <w:rFonts w:ascii="Courier New" w:hAnsi="Courier New" w:cs="Courier New"/>
        </w:rPr>
        <w:tab/>
      </w:r>
      <w:r w:rsidRPr="00663A6D">
        <w:rPr>
          <w:rFonts w:ascii="Courier New" w:hAnsi="Courier New" w:cs="Courier New"/>
        </w:rPr>
        <w:tab/>
        <w:t>print found at i</w:t>
      </w:r>
    </w:p>
    <w:p w:rsidR="00663A6D" w:rsidRDefault="00225579" w:rsidP="00663A6D">
      <w:pPr>
        <w:spacing w:after="120" w:line="240" w:lineRule="auto"/>
        <w:ind w:left="-180" w:firstLine="0"/>
        <w:jc w:val="left"/>
        <w:rPr>
          <w:rFonts w:ascii="Courier New" w:hAnsi="Courier New" w:cs="Courier New"/>
        </w:rPr>
      </w:pPr>
      <w:r>
        <w:rPr>
          <w:rFonts w:ascii="Courier New" w:hAnsi="Courier New" w:cs="Courier New"/>
        </w:rPr>
        <w:t>Step 7</w:t>
      </w:r>
      <w:r w:rsidR="00663A6D" w:rsidRPr="00663A6D">
        <w:rPr>
          <w:rFonts w:ascii="Courier New" w:hAnsi="Courier New" w:cs="Courier New"/>
        </w:rPr>
        <w:t>: Stop</w:t>
      </w:r>
    </w:p>
    <w:p w:rsidR="00C700BE" w:rsidRDefault="00C700BE" w:rsidP="00663A6D">
      <w:pPr>
        <w:spacing w:after="120" w:line="240" w:lineRule="auto"/>
        <w:ind w:left="-180" w:firstLine="0"/>
        <w:jc w:val="left"/>
        <w:rPr>
          <w:rFonts w:ascii="Courier New" w:hAnsi="Courier New" w:cs="Courier New"/>
        </w:rPr>
      </w:pPr>
    </w:p>
    <w:p w:rsidR="00C700BE" w:rsidRDefault="00C700BE" w:rsidP="00C700BE">
      <w:pPr>
        <w:pStyle w:val="ListParagraph"/>
        <w:numPr>
          <w:ilvl w:val="1"/>
          <w:numId w:val="9"/>
        </w:numPr>
        <w:spacing w:after="271" w:line="259" w:lineRule="auto"/>
        <w:ind w:left="-180"/>
        <w:jc w:val="left"/>
      </w:pPr>
      <w:r>
        <w:t xml:space="preserve">Using </w:t>
      </w:r>
      <w:r w:rsidR="000C4D66">
        <w:t>Vector ADT</w:t>
      </w:r>
    </w:p>
    <w:p w:rsidR="00C700BE" w:rsidRPr="00663A6D"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Step 1: Start</w:t>
      </w:r>
    </w:p>
    <w:p w:rsidR="00C700BE"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 xml:space="preserve">Step 2: </w:t>
      </w:r>
      <w:r w:rsidR="006A5EB7">
        <w:rPr>
          <w:rFonts w:ascii="Courier New" w:hAnsi="Courier New" w:cs="Courier New"/>
        </w:rPr>
        <w:t>Declare Vector list, Pointer word, sentence</w:t>
      </w:r>
    </w:p>
    <w:p w:rsidR="00C700BE" w:rsidRPr="00663A6D" w:rsidRDefault="00C700BE" w:rsidP="00C700BE">
      <w:pPr>
        <w:spacing w:after="120" w:line="240" w:lineRule="auto"/>
        <w:ind w:left="-180" w:firstLine="0"/>
        <w:jc w:val="left"/>
        <w:rPr>
          <w:rFonts w:ascii="Courier New" w:hAnsi="Courier New" w:cs="Courier New"/>
        </w:rPr>
      </w:pPr>
      <w:r>
        <w:rPr>
          <w:rFonts w:ascii="Courier New" w:hAnsi="Courier New" w:cs="Courier New"/>
        </w:rPr>
        <w:t xml:space="preserve">Step 3: </w:t>
      </w:r>
      <w:r w:rsidR="006A5EB7">
        <w:rPr>
          <w:rFonts w:ascii="Courier New" w:hAnsi="Courier New" w:cs="Courier New"/>
        </w:rPr>
        <w:t>Initialize the list</w:t>
      </w:r>
    </w:p>
    <w:p w:rsidR="00C700BE" w:rsidRPr="00663A6D"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 xml:space="preserve">Step </w:t>
      </w:r>
      <w:r>
        <w:rPr>
          <w:rFonts w:ascii="Courier New" w:hAnsi="Courier New" w:cs="Courier New"/>
        </w:rPr>
        <w:t>4</w:t>
      </w:r>
      <w:r w:rsidRPr="00663A6D">
        <w:rPr>
          <w:rFonts w:ascii="Courier New" w:hAnsi="Courier New" w:cs="Courier New"/>
        </w:rPr>
        <w:t>: Read input into word and sentence</w:t>
      </w:r>
    </w:p>
    <w:p w:rsidR="00C700BE" w:rsidRPr="00663A6D"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 xml:space="preserve">Step </w:t>
      </w:r>
      <w:r>
        <w:rPr>
          <w:rFonts w:ascii="Courier New" w:hAnsi="Courier New" w:cs="Courier New"/>
        </w:rPr>
        <w:t>5</w:t>
      </w:r>
      <w:r w:rsidRPr="00663A6D">
        <w:rPr>
          <w:rFonts w:ascii="Courier New" w:hAnsi="Courier New" w:cs="Courier New"/>
        </w:rPr>
        <w:t xml:space="preserve">: </w:t>
      </w:r>
      <w:r w:rsidR="006A5EB7">
        <w:rPr>
          <w:rFonts w:ascii="Courier New" w:hAnsi="Courier New" w:cs="Courier New"/>
        </w:rPr>
        <w:t>Add the sentences into the Vector list</w:t>
      </w:r>
    </w:p>
    <w:p w:rsidR="00C700BE"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 xml:space="preserve">Step </w:t>
      </w:r>
      <w:r>
        <w:rPr>
          <w:rFonts w:ascii="Courier New" w:hAnsi="Courier New" w:cs="Courier New"/>
        </w:rPr>
        <w:t>6</w:t>
      </w:r>
      <w:r w:rsidRPr="00663A6D">
        <w:rPr>
          <w:rFonts w:ascii="Courier New" w:hAnsi="Courier New" w:cs="Courier New"/>
        </w:rPr>
        <w:t xml:space="preserve">: Repeat the steps until i = </w:t>
      </w:r>
      <w:r w:rsidR="00EF6D57">
        <w:rPr>
          <w:rFonts w:ascii="Courier New" w:hAnsi="Courier New" w:cs="Courier New"/>
        </w:rPr>
        <w:t>size of list</w:t>
      </w:r>
    </w:p>
    <w:p w:rsidR="00C700BE" w:rsidRPr="00663A6D"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ab/>
      </w:r>
      <w:r>
        <w:rPr>
          <w:rFonts w:ascii="Courier New" w:hAnsi="Courier New" w:cs="Courier New"/>
        </w:rPr>
        <w:t>6</w:t>
      </w:r>
      <w:r w:rsidRPr="00663A6D">
        <w:rPr>
          <w:rFonts w:ascii="Courier New" w:hAnsi="Courier New" w:cs="Courier New"/>
        </w:rPr>
        <w:t xml:space="preserve">.1 </w:t>
      </w:r>
      <w:r w:rsidR="0010208E">
        <w:rPr>
          <w:rFonts w:ascii="Courier New" w:hAnsi="Courier New" w:cs="Courier New"/>
        </w:rPr>
        <w:t>if word is a substring of ith element of list</w:t>
      </w:r>
    </w:p>
    <w:p w:rsidR="00C700BE" w:rsidRPr="00663A6D" w:rsidRDefault="00C700BE" w:rsidP="00C700BE">
      <w:pPr>
        <w:spacing w:after="120" w:line="240" w:lineRule="auto"/>
        <w:ind w:left="-180" w:firstLine="0"/>
        <w:jc w:val="left"/>
        <w:rPr>
          <w:rFonts w:ascii="Courier New" w:hAnsi="Courier New" w:cs="Courier New"/>
        </w:rPr>
      </w:pPr>
      <w:r w:rsidRPr="00663A6D">
        <w:rPr>
          <w:rFonts w:ascii="Courier New" w:hAnsi="Courier New" w:cs="Courier New"/>
        </w:rPr>
        <w:tab/>
      </w:r>
      <w:r w:rsidRPr="00663A6D">
        <w:rPr>
          <w:rFonts w:ascii="Courier New" w:hAnsi="Courier New" w:cs="Courier New"/>
        </w:rPr>
        <w:tab/>
        <w:t xml:space="preserve">print found </w:t>
      </w:r>
      <w:r w:rsidR="0010208E">
        <w:rPr>
          <w:rFonts w:ascii="Courier New" w:hAnsi="Courier New" w:cs="Courier New"/>
        </w:rPr>
        <w:t xml:space="preserve">word at pos of substring </w:t>
      </w:r>
    </w:p>
    <w:p w:rsidR="00C700BE" w:rsidRPr="00663A6D" w:rsidRDefault="00C700BE" w:rsidP="00C700BE">
      <w:pPr>
        <w:spacing w:after="120" w:line="240" w:lineRule="auto"/>
        <w:ind w:left="-180" w:firstLine="0"/>
        <w:jc w:val="left"/>
        <w:rPr>
          <w:rFonts w:ascii="Courier New" w:hAnsi="Courier New" w:cs="Courier New"/>
        </w:rPr>
      </w:pPr>
      <w:r>
        <w:rPr>
          <w:rFonts w:ascii="Courier New" w:hAnsi="Courier New" w:cs="Courier New"/>
        </w:rPr>
        <w:t>Step 7</w:t>
      </w:r>
      <w:r w:rsidRPr="00663A6D">
        <w:rPr>
          <w:rFonts w:ascii="Courier New" w:hAnsi="Courier New" w:cs="Courier New"/>
        </w:rPr>
        <w:t>: Stop</w:t>
      </w:r>
    </w:p>
    <w:p w:rsidR="00C700BE" w:rsidRPr="00663A6D" w:rsidRDefault="00C700BE" w:rsidP="00C700BE">
      <w:pPr>
        <w:spacing w:after="120" w:line="240" w:lineRule="auto"/>
        <w:ind w:left="-180" w:firstLine="0"/>
        <w:jc w:val="left"/>
        <w:rPr>
          <w:rFonts w:ascii="Courier New" w:hAnsi="Courier New" w:cs="Courier New"/>
        </w:rPr>
      </w:pPr>
    </w:p>
    <w:p w:rsidR="00663A6D" w:rsidRDefault="00663A6D" w:rsidP="00663A6D">
      <w:pPr>
        <w:spacing w:after="271" w:line="259" w:lineRule="auto"/>
        <w:ind w:left="-190" w:firstLine="0"/>
        <w:jc w:val="left"/>
      </w:pPr>
    </w:p>
    <w:p w:rsidR="00BA5E50" w:rsidRDefault="00BA5E50" w:rsidP="00BA5E50">
      <w:pPr>
        <w:numPr>
          <w:ilvl w:val="0"/>
          <w:numId w:val="9"/>
        </w:numPr>
        <w:ind w:hanging="360"/>
      </w:pPr>
      <w:r>
        <w:t xml:space="preserve">Presentation of Results </w:t>
      </w:r>
    </w:p>
    <w:p w:rsidR="000F488D" w:rsidRDefault="00BA5E50" w:rsidP="00BA5E50">
      <w:pPr>
        <w:spacing w:after="271" w:line="259" w:lineRule="auto"/>
        <w:ind w:left="0" w:firstLine="0"/>
        <w:jc w:val="left"/>
      </w:pPr>
      <w:r>
        <w:t xml:space="preserve"> </w:t>
      </w:r>
      <w:r w:rsidR="000F488D">
        <w:t>1.  Using Pointers</w:t>
      </w:r>
    </w:p>
    <w:p w:rsidR="00BA5E50" w:rsidRDefault="002C731F" w:rsidP="00BA5E50">
      <w:pPr>
        <w:spacing w:after="271" w:line="259" w:lineRule="auto"/>
        <w:ind w:left="0" w:firstLine="0"/>
        <w:jc w:val="left"/>
      </w:pPr>
      <w:r w:rsidRPr="002C731F">
        <w:rPr>
          <w:noProof/>
        </w:rPr>
        <w:drawing>
          <wp:inline distT="0" distB="0" distL="0" distR="0">
            <wp:extent cx="5731510" cy="6234832"/>
            <wp:effectExtent l="0" t="0" r="2540" b="0"/>
            <wp:docPr id="1" name="Picture 1" descr="Z:\DSALab\02-strings\documentation\02-Pointers-main.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SALab\02-strings\documentation\02-Pointers-main.c-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234832"/>
                    </a:xfrm>
                    <a:prstGeom prst="rect">
                      <a:avLst/>
                    </a:prstGeom>
                    <a:noFill/>
                    <a:ln>
                      <a:noFill/>
                    </a:ln>
                  </pic:spPr>
                </pic:pic>
              </a:graphicData>
            </a:graphic>
          </wp:inline>
        </w:drawing>
      </w:r>
    </w:p>
    <w:p w:rsidR="00D008EA" w:rsidRDefault="003C5A25" w:rsidP="00BA5E50">
      <w:pPr>
        <w:spacing w:after="271" w:line="259" w:lineRule="auto"/>
        <w:ind w:left="0" w:firstLine="0"/>
        <w:jc w:val="left"/>
      </w:pPr>
      <w:r>
        <w:rPr>
          <w:noProof/>
        </w:rPr>
        <w:lastRenderedPageBreak/>
        <w:t>2. Using malloc</w:t>
      </w:r>
      <w:r w:rsidR="00D008EA" w:rsidRPr="00D008EA">
        <w:rPr>
          <w:noProof/>
        </w:rPr>
        <w:drawing>
          <wp:inline distT="0" distB="0" distL="0" distR="0">
            <wp:extent cx="5731510" cy="6723156"/>
            <wp:effectExtent l="0" t="0" r="2540" b="1905"/>
            <wp:docPr id="2" name="Picture 2" descr="Z:\DSALab\02-strings\documentation\03-Malloc-main.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SALab\02-strings\documentation\03-Malloc-main.c-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23156"/>
                    </a:xfrm>
                    <a:prstGeom prst="rect">
                      <a:avLst/>
                    </a:prstGeom>
                    <a:noFill/>
                    <a:ln>
                      <a:noFill/>
                    </a:ln>
                  </pic:spPr>
                </pic:pic>
              </a:graphicData>
            </a:graphic>
          </wp:inline>
        </w:drawing>
      </w:r>
    </w:p>
    <w:p w:rsidR="0030260E" w:rsidRDefault="0090747A" w:rsidP="00BA5E50">
      <w:pPr>
        <w:spacing w:after="271" w:line="259" w:lineRule="auto"/>
        <w:ind w:left="0" w:firstLine="0"/>
        <w:jc w:val="left"/>
      </w:pPr>
      <w:r>
        <w:rPr>
          <w:noProof/>
        </w:rPr>
        <w:lastRenderedPageBreak/>
        <w:t xml:space="preserve">3. Using </w:t>
      </w:r>
      <w:r w:rsidR="0036624C">
        <w:rPr>
          <w:noProof/>
        </w:rPr>
        <w:t>ADT</w:t>
      </w:r>
      <w:r w:rsidR="0030260E" w:rsidRPr="0030260E">
        <w:rPr>
          <w:noProof/>
        </w:rPr>
        <w:drawing>
          <wp:inline distT="0" distB="0" distL="0" distR="0">
            <wp:extent cx="5731510" cy="7308633"/>
            <wp:effectExtent l="0" t="0" r="2540" b="6985"/>
            <wp:docPr id="3" name="Picture 3" descr="Z:\DSALab\02-strings\documentation\01-ADT-main.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SALab\02-strings\documentation\01-ADT-main.c-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308633"/>
                    </a:xfrm>
                    <a:prstGeom prst="rect">
                      <a:avLst/>
                    </a:prstGeom>
                    <a:noFill/>
                    <a:ln>
                      <a:noFill/>
                    </a:ln>
                  </pic:spPr>
                </pic:pic>
              </a:graphicData>
            </a:graphic>
          </wp:inline>
        </w:drawing>
      </w:r>
    </w:p>
    <w:p w:rsidR="00B92579" w:rsidRDefault="00B92579" w:rsidP="00BA5E50">
      <w:pPr>
        <w:spacing w:after="271" w:line="259" w:lineRule="auto"/>
        <w:ind w:left="0" w:firstLine="0"/>
        <w:jc w:val="left"/>
      </w:pPr>
      <w:r w:rsidRPr="00B92579">
        <w:rPr>
          <w:noProof/>
        </w:rPr>
        <w:lastRenderedPageBreak/>
        <w:drawing>
          <wp:inline distT="0" distB="0" distL="0" distR="0">
            <wp:extent cx="5731510" cy="7501110"/>
            <wp:effectExtent l="0" t="0" r="2540" b="5080"/>
            <wp:docPr id="4" name="Picture 4" descr="Z:\DSALab\02-strings\documentation\01-ADT-vector.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SALab\02-strings\documentation\01-ADT-vector.c-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501110"/>
                    </a:xfrm>
                    <a:prstGeom prst="rect">
                      <a:avLst/>
                    </a:prstGeom>
                    <a:noFill/>
                    <a:ln>
                      <a:noFill/>
                    </a:ln>
                  </pic:spPr>
                </pic:pic>
              </a:graphicData>
            </a:graphic>
          </wp:inline>
        </w:drawing>
      </w:r>
    </w:p>
    <w:p w:rsidR="00FB387B" w:rsidRDefault="00FB387B" w:rsidP="00BA5E50">
      <w:pPr>
        <w:spacing w:after="271" w:line="259" w:lineRule="auto"/>
        <w:ind w:left="0" w:firstLine="0"/>
        <w:jc w:val="left"/>
      </w:pPr>
    </w:p>
    <w:p w:rsidR="00803EEC" w:rsidRDefault="00803EEC" w:rsidP="00BA5E50">
      <w:pPr>
        <w:spacing w:after="271" w:line="259" w:lineRule="auto"/>
        <w:ind w:left="0" w:firstLine="0"/>
        <w:jc w:val="left"/>
      </w:pPr>
    </w:p>
    <w:p w:rsidR="00803EEC" w:rsidRDefault="00803EEC" w:rsidP="00BA5E50">
      <w:pPr>
        <w:spacing w:after="271" w:line="259" w:lineRule="auto"/>
        <w:ind w:left="0" w:firstLine="0"/>
        <w:jc w:val="left"/>
      </w:pPr>
    </w:p>
    <w:p w:rsidR="00FB387B" w:rsidRPr="00803EEC" w:rsidRDefault="00803EEC" w:rsidP="00BA5E50">
      <w:pPr>
        <w:spacing w:after="271" w:line="259" w:lineRule="auto"/>
        <w:ind w:left="0" w:firstLine="0"/>
        <w:jc w:val="left"/>
        <w:rPr>
          <w:b/>
        </w:rPr>
      </w:pPr>
      <w:r>
        <w:rPr>
          <w:b/>
        </w:rPr>
        <w:lastRenderedPageBreak/>
        <w:t>Outputs:</w:t>
      </w:r>
    </w:p>
    <w:p w:rsidR="00BF3DE4" w:rsidRDefault="00D51262" w:rsidP="00BF3DE4">
      <w:pPr>
        <w:pStyle w:val="ListParagraph"/>
        <w:numPr>
          <w:ilvl w:val="1"/>
          <w:numId w:val="9"/>
        </w:numPr>
        <w:spacing w:after="271" w:line="259" w:lineRule="auto"/>
        <w:ind w:left="-360"/>
        <w:jc w:val="left"/>
      </w:pPr>
      <w:r>
        <w:t>Using Pointers</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 xml:space="preserve"> ./string</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Enter the word to be searched : dog</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 xml:space="preserve">Enter the sentences : </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cat and dog can never be friends</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found at : 8</w:t>
      </w:r>
    </w:p>
    <w:p w:rsidR="00BF3DE4" w:rsidRPr="0039572A" w:rsidRDefault="00BF3DE4" w:rsidP="00BF3DE4">
      <w:pPr>
        <w:pStyle w:val="ListParagraph"/>
        <w:spacing w:after="271" w:line="259" w:lineRule="auto"/>
        <w:ind w:left="-360" w:firstLine="0"/>
        <w:jc w:val="left"/>
        <w:rPr>
          <w:rFonts w:ascii="Courier New" w:hAnsi="Courier New" w:cs="Courier New"/>
        </w:rPr>
      </w:pP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dog dog dog cat cat cat</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found at : 0</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found at : 4</w:t>
      </w:r>
    </w:p>
    <w:p w:rsidR="00BF3DE4" w:rsidRPr="0039572A" w:rsidRDefault="00BF3DE4" w:rsidP="00BF3DE4">
      <w:pPr>
        <w:pStyle w:val="ListParagraph"/>
        <w:spacing w:after="271" w:line="259" w:lineRule="auto"/>
        <w:ind w:left="-360" w:firstLine="0"/>
        <w:jc w:val="left"/>
        <w:rPr>
          <w:rFonts w:ascii="Courier New" w:hAnsi="Courier New" w:cs="Courier New"/>
        </w:rPr>
      </w:pPr>
      <w:r w:rsidRPr="0039572A">
        <w:rPr>
          <w:rFonts w:ascii="Courier New" w:hAnsi="Courier New" w:cs="Courier New"/>
        </w:rPr>
        <w:t>found at : 8</w:t>
      </w:r>
    </w:p>
    <w:p w:rsidR="00BF3DE4" w:rsidRDefault="00BF3DE4" w:rsidP="00BF3DE4">
      <w:pPr>
        <w:pStyle w:val="ListParagraph"/>
        <w:spacing w:after="271" w:line="259" w:lineRule="auto"/>
        <w:ind w:left="-360" w:firstLine="0"/>
        <w:jc w:val="left"/>
      </w:pPr>
    </w:p>
    <w:p w:rsidR="00BF3DE4" w:rsidRDefault="00BF3DE4" w:rsidP="00BF3DE4">
      <w:pPr>
        <w:pStyle w:val="ListParagraph"/>
        <w:numPr>
          <w:ilvl w:val="1"/>
          <w:numId w:val="9"/>
        </w:numPr>
        <w:spacing w:after="271" w:line="259" w:lineRule="auto"/>
        <w:ind w:left="-360"/>
        <w:jc w:val="left"/>
      </w:pPr>
      <w:r>
        <w:t>Using Malloc</w:t>
      </w:r>
    </w:p>
    <w:p w:rsidR="001D123A" w:rsidRPr="00E74A4F" w:rsidRDefault="001D123A" w:rsidP="001D123A">
      <w:pPr>
        <w:pStyle w:val="ListParagraph"/>
        <w:spacing w:after="271" w:line="259" w:lineRule="auto"/>
        <w:ind w:left="-360" w:firstLine="0"/>
        <w:jc w:val="left"/>
        <w:rPr>
          <w:rFonts w:ascii="Courier New" w:hAnsi="Courier New" w:cs="Courier New"/>
        </w:rPr>
      </w:pPr>
      <w:r w:rsidRPr="00E74A4F">
        <w:rPr>
          <w:rFonts w:ascii="Courier New" w:hAnsi="Courier New" w:cs="Courier New"/>
        </w:rPr>
        <w:t xml:space="preserve"> ./string</w:t>
      </w:r>
    </w:p>
    <w:p w:rsidR="001D123A" w:rsidRPr="00E74A4F" w:rsidRDefault="001D123A" w:rsidP="001D123A">
      <w:pPr>
        <w:pStyle w:val="ListParagraph"/>
        <w:spacing w:after="271" w:line="259" w:lineRule="auto"/>
        <w:ind w:left="-360" w:firstLine="0"/>
        <w:jc w:val="left"/>
        <w:rPr>
          <w:rFonts w:ascii="Courier New" w:hAnsi="Courier New" w:cs="Courier New"/>
        </w:rPr>
      </w:pPr>
      <w:r w:rsidRPr="00E74A4F">
        <w:rPr>
          <w:rFonts w:ascii="Courier New" w:hAnsi="Courier New" w:cs="Courier New"/>
        </w:rPr>
        <w:t>Enter the word to be searched : spam</w:t>
      </w:r>
    </w:p>
    <w:p w:rsidR="001D123A" w:rsidRPr="00E74A4F" w:rsidRDefault="001D123A" w:rsidP="001D123A">
      <w:pPr>
        <w:pStyle w:val="ListParagraph"/>
        <w:spacing w:after="271" w:line="259" w:lineRule="auto"/>
        <w:ind w:left="-360" w:firstLine="0"/>
        <w:jc w:val="left"/>
        <w:rPr>
          <w:rFonts w:ascii="Courier New" w:hAnsi="Courier New" w:cs="Courier New"/>
        </w:rPr>
      </w:pPr>
      <w:r w:rsidRPr="00E74A4F">
        <w:rPr>
          <w:rFonts w:ascii="Courier New" w:hAnsi="Courier New" w:cs="Courier New"/>
        </w:rPr>
        <w:t>Enter the sentence : this is a spam email</w:t>
      </w:r>
    </w:p>
    <w:p w:rsidR="001D123A" w:rsidRPr="00E74A4F" w:rsidRDefault="001D123A" w:rsidP="001D123A">
      <w:pPr>
        <w:pStyle w:val="ListParagraph"/>
        <w:spacing w:after="271" w:line="259" w:lineRule="auto"/>
        <w:ind w:left="-360" w:firstLine="0"/>
        <w:jc w:val="left"/>
        <w:rPr>
          <w:rFonts w:ascii="Courier New" w:hAnsi="Courier New" w:cs="Courier New"/>
        </w:rPr>
      </w:pPr>
      <w:r w:rsidRPr="00E74A4F">
        <w:rPr>
          <w:rFonts w:ascii="Courier New" w:hAnsi="Courier New" w:cs="Courier New"/>
        </w:rPr>
        <w:t>found at : 10</w:t>
      </w:r>
    </w:p>
    <w:p w:rsidR="001D123A" w:rsidRDefault="001D123A" w:rsidP="001D123A">
      <w:pPr>
        <w:pStyle w:val="ListParagraph"/>
        <w:spacing w:after="271" w:line="259" w:lineRule="auto"/>
        <w:ind w:left="-360" w:firstLine="0"/>
        <w:jc w:val="left"/>
      </w:pPr>
    </w:p>
    <w:p w:rsidR="001D123A" w:rsidRDefault="000518FF" w:rsidP="001D123A">
      <w:pPr>
        <w:pStyle w:val="ListParagraph"/>
        <w:numPr>
          <w:ilvl w:val="1"/>
          <w:numId w:val="9"/>
        </w:numPr>
        <w:spacing w:after="271" w:line="259" w:lineRule="auto"/>
        <w:ind w:left="-360" w:firstLine="0"/>
        <w:jc w:val="left"/>
      </w:pPr>
      <w:r>
        <w:t>Using Vector ADT</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 xml:space="preserve"> ./string</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Enter the word to be searched : aba</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Note: Blank line to end adding more lines</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 xml:space="preserve">Enter the sentences : </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ababbbabaacfaba</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aaaabcbccbababcabbababa</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ababaacaba</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line[0] :</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0</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6</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12</w:t>
      </w:r>
    </w:p>
    <w:p w:rsidR="00403C22" w:rsidRPr="003A0031" w:rsidRDefault="00403C22" w:rsidP="00403C22">
      <w:pPr>
        <w:pStyle w:val="ListParagraph"/>
        <w:spacing w:after="271" w:line="259" w:lineRule="auto"/>
        <w:ind w:left="-360" w:firstLine="0"/>
        <w:jc w:val="left"/>
        <w:rPr>
          <w:rFonts w:ascii="Courier New" w:hAnsi="Courier New" w:cs="Courier New"/>
        </w:rPr>
      </w:pP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line[1] :</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10</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18</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20</w:t>
      </w:r>
    </w:p>
    <w:p w:rsidR="00403C22" w:rsidRPr="003A0031" w:rsidRDefault="00403C22" w:rsidP="00403C22">
      <w:pPr>
        <w:pStyle w:val="ListParagraph"/>
        <w:spacing w:after="271" w:line="259" w:lineRule="auto"/>
        <w:ind w:left="-360" w:firstLine="0"/>
        <w:jc w:val="left"/>
        <w:rPr>
          <w:rFonts w:ascii="Courier New" w:hAnsi="Courier New" w:cs="Courier New"/>
        </w:rPr>
      </w:pP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line[2] :</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0</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2</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7</w:t>
      </w:r>
    </w:p>
    <w:p w:rsidR="00403C22" w:rsidRPr="003A0031" w:rsidRDefault="00403C22" w:rsidP="00403C22">
      <w:pPr>
        <w:pStyle w:val="ListParagraph"/>
        <w:spacing w:after="271" w:line="259" w:lineRule="auto"/>
        <w:ind w:left="-360" w:firstLine="0"/>
        <w:jc w:val="left"/>
        <w:rPr>
          <w:rFonts w:ascii="Courier New" w:hAnsi="Courier New" w:cs="Courier New"/>
        </w:rPr>
      </w:pP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 xml:space="preserve"> ./string</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Enter the word to be searched : aba</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Note: Blank line to end adding more lines</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 xml:space="preserve">Enter the sentences : </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abababababababa</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line[0] :</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0</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2</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lastRenderedPageBreak/>
        <w:t>found at : 4</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6</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8</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10</w:t>
      </w:r>
    </w:p>
    <w:p w:rsidR="00403C22" w:rsidRPr="003A0031" w:rsidRDefault="00403C22" w:rsidP="00403C22">
      <w:pPr>
        <w:pStyle w:val="ListParagraph"/>
        <w:spacing w:after="271" w:line="259" w:lineRule="auto"/>
        <w:ind w:left="-360" w:firstLine="0"/>
        <w:jc w:val="left"/>
        <w:rPr>
          <w:rFonts w:ascii="Courier New" w:hAnsi="Courier New" w:cs="Courier New"/>
        </w:rPr>
      </w:pPr>
      <w:r w:rsidRPr="003A0031">
        <w:rPr>
          <w:rFonts w:ascii="Courier New" w:hAnsi="Courier New" w:cs="Courier New"/>
        </w:rPr>
        <w:t>found at : 12</w:t>
      </w:r>
    </w:p>
    <w:p w:rsidR="00403C22" w:rsidRDefault="00403C22" w:rsidP="00403C22">
      <w:pPr>
        <w:pStyle w:val="ListParagraph"/>
        <w:spacing w:after="271" w:line="259" w:lineRule="auto"/>
        <w:ind w:left="-360" w:firstLine="0"/>
        <w:jc w:val="left"/>
      </w:pPr>
    </w:p>
    <w:p w:rsidR="001D123A" w:rsidRDefault="001D123A" w:rsidP="001D123A">
      <w:pPr>
        <w:pStyle w:val="ListParagraph"/>
        <w:spacing w:after="271" w:line="259" w:lineRule="auto"/>
        <w:ind w:left="-360" w:firstLine="0"/>
        <w:jc w:val="left"/>
      </w:pPr>
    </w:p>
    <w:p w:rsidR="00FB387B" w:rsidRDefault="00FB387B" w:rsidP="00BA5E50">
      <w:pPr>
        <w:spacing w:after="271" w:line="259" w:lineRule="auto"/>
        <w:ind w:left="0" w:firstLine="0"/>
        <w:jc w:val="left"/>
      </w:pPr>
    </w:p>
    <w:p w:rsidR="00BA5E50" w:rsidRDefault="00BA5E50" w:rsidP="00BA5E50">
      <w:pPr>
        <w:numPr>
          <w:ilvl w:val="0"/>
          <w:numId w:val="9"/>
        </w:numPr>
        <w:ind w:hanging="360"/>
      </w:pPr>
      <w:r>
        <w:t xml:space="preserve">Analysis and Discussions </w:t>
      </w:r>
    </w:p>
    <w:p w:rsidR="00D85F50" w:rsidRDefault="00D85F50" w:rsidP="009B095B">
      <w:pPr>
        <w:spacing w:after="271" w:line="360" w:lineRule="auto"/>
        <w:ind w:left="0" w:firstLine="345"/>
      </w:pPr>
      <w:r w:rsidRPr="00D85F50">
        <w:t>Pattern searching is an important problem in computer science. When we do search for a string in notepad/word file or browser or database, pattern searching algorithms are used to show the search results.</w:t>
      </w:r>
    </w:p>
    <w:p w:rsidR="00BA5E50" w:rsidRDefault="001B144E" w:rsidP="009B095B">
      <w:pPr>
        <w:spacing w:after="271" w:line="360" w:lineRule="auto"/>
        <w:ind w:left="0" w:firstLine="345"/>
      </w:pPr>
      <w:r>
        <w:t>String pattern matching is a very commonly used algorithm in programming, this program is a substring matching program where the given word/substring is to be checked if it is present in a given sentence and the locations of the word/substring in that sentence is to be logged into the console.</w:t>
      </w:r>
    </w:p>
    <w:p w:rsidR="00601E6C" w:rsidRDefault="001858D9" w:rsidP="00601E6C">
      <w:pPr>
        <w:spacing w:after="271" w:line="360" w:lineRule="auto"/>
        <w:ind w:left="0" w:firstLine="345"/>
      </w:pPr>
      <w:r>
        <w:t xml:space="preserve">The Algorithm used in this Program is very Naïve and we just check for the word from each index of the sentence, the time complexity hence obtained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which is fairly bad, and as the size of the input increases it’s not efficient anymore. For small inputs this works well, to check for string match </w:t>
      </w:r>
      <w:r w:rsidRPr="001858D9">
        <w:rPr>
          <w:rFonts w:ascii="Courier New" w:hAnsi="Courier New" w:cs="Courier New"/>
        </w:rPr>
        <w:t>strncmp</w:t>
      </w:r>
      <w:r>
        <w:t xml:space="preserve"> is used which compares at most </w:t>
      </w:r>
      <w:r w:rsidRPr="001858D9">
        <w:rPr>
          <w:rFonts w:ascii="Courier New" w:hAnsi="Courier New" w:cs="Courier New"/>
        </w:rPr>
        <w:t>n</w:t>
      </w:r>
      <w:r>
        <w:t xml:space="preserve"> characters of word in sentence.</w:t>
      </w:r>
      <w:r w:rsidR="006C7200">
        <w:t xml:space="preserve"> Alternatively the KMP algorithm can be</w:t>
      </w:r>
      <w:r w:rsidR="00B42892">
        <w:t xml:space="preserve"> used which has a complexity of</w:t>
      </w:r>
      <m:oMath>
        <m:r>
          <w:rPr>
            <w:rFonts w:ascii="Cambria Math" w:hAnsi="Cambria Math"/>
          </w:rPr>
          <m:t xml:space="preserve"> </m:t>
        </m:r>
        <m:r>
          <w:rPr>
            <w:rFonts w:ascii="Cambria Math" w:hAnsi="Cambria Math"/>
          </w:rPr>
          <m:t>O(n)</m:t>
        </m:r>
      </m:oMath>
      <w:r w:rsidR="006C7200">
        <w:t>.</w:t>
      </w:r>
    </w:p>
    <w:p w:rsidR="002838B9" w:rsidRDefault="002838B9" w:rsidP="002838B9">
      <w:pPr>
        <w:spacing w:after="271" w:line="360" w:lineRule="auto"/>
        <w:ind w:firstLine="335"/>
      </w:pPr>
      <w:r>
        <w:t xml:space="preserve">The Vector ADT here created can facilitate any size of </w:t>
      </w:r>
      <w:r w:rsidR="007F14B4">
        <w:t xml:space="preserve">list of Strings or character arrays. The memory is dynamically allocated using </w:t>
      </w:r>
      <w:r w:rsidR="007F14B4" w:rsidRPr="00DE67B0">
        <w:rPr>
          <w:rFonts w:ascii="Courier New" w:hAnsi="Courier New" w:cs="Courier New"/>
        </w:rPr>
        <w:t>malloc</w:t>
      </w:r>
      <w:r w:rsidR="007F14B4">
        <w:t xml:space="preserve"> and the</w:t>
      </w:r>
      <w:r w:rsidR="006C7200">
        <w:t>n</w:t>
      </w:r>
      <w:r w:rsidR="007F14B4">
        <w:t xml:space="preserve"> we keep track of the length of the vector as soon as an element is added to the vector.</w:t>
      </w:r>
    </w:p>
    <w:p w:rsidR="00BA5E50" w:rsidRDefault="00BA5E50" w:rsidP="00BA5E50">
      <w:pPr>
        <w:numPr>
          <w:ilvl w:val="0"/>
          <w:numId w:val="9"/>
        </w:numPr>
        <w:ind w:hanging="360"/>
      </w:pPr>
      <w:r>
        <w:t xml:space="preserve">Conclusions  </w:t>
      </w:r>
    </w:p>
    <w:p w:rsidR="00BA5E50" w:rsidRDefault="00BA5E50" w:rsidP="00FB01CB">
      <w:pPr>
        <w:spacing w:after="271" w:line="360" w:lineRule="auto"/>
        <w:ind w:firstLine="335"/>
      </w:pPr>
      <w:r>
        <w:t xml:space="preserve"> </w:t>
      </w:r>
      <w:r w:rsidR="00FB01CB">
        <w:t>Vector ADT and Dynamic Memory allocation can be used to store data, abstract data types are data wrapped with methods, and these methods can act upon the data. Such functions like substring/string matching can be created with these data that can be executed to give the output. Vectors here provide an efficient method to wrap the data and easily accessible.</w:t>
      </w:r>
    </w:p>
    <w:p w:rsidR="005E5C52" w:rsidRDefault="005E5C52" w:rsidP="00FB01CB">
      <w:pPr>
        <w:spacing w:after="271" w:line="360" w:lineRule="auto"/>
        <w:ind w:firstLine="335"/>
      </w:pPr>
    </w:p>
    <w:p w:rsidR="005E5C52" w:rsidRDefault="005E5C52" w:rsidP="00FB01CB">
      <w:pPr>
        <w:spacing w:after="271" w:line="360" w:lineRule="auto"/>
        <w:ind w:firstLine="335"/>
      </w:pPr>
      <w:bookmarkStart w:id="0" w:name="_GoBack"/>
      <w:bookmarkEnd w:id="0"/>
    </w:p>
    <w:p w:rsidR="00BA5E50" w:rsidRDefault="00BA5E50" w:rsidP="00BA5E50">
      <w:pPr>
        <w:numPr>
          <w:ilvl w:val="0"/>
          <w:numId w:val="9"/>
        </w:numPr>
        <w:spacing w:after="108"/>
        <w:ind w:hanging="360"/>
      </w:pPr>
      <w:r>
        <w:lastRenderedPageBreak/>
        <w:t xml:space="preserve">Comments  </w:t>
      </w:r>
    </w:p>
    <w:p w:rsidR="00BA5E50" w:rsidRDefault="00BA5E50" w:rsidP="00BA5E50">
      <w:pPr>
        <w:spacing w:after="288" w:line="259" w:lineRule="auto"/>
        <w:ind w:left="720" w:firstLine="0"/>
        <w:jc w:val="left"/>
      </w:pPr>
      <w:r>
        <w:t xml:space="preserve"> </w:t>
      </w:r>
    </w:p>
    <w:p w:rsidR="00BA5E50" w:rsidRDefault="00BA5E50" w:rsidP="00BA5E50">
      <w:pPr>
        <w:numPr>
          <w:ilvl w:val="1"/>
          <w:numId w:val="9"/>
        </w:numPr>
        <w:ind w:hanging="218"/>
      </w:pPr>
      <w:r>
        <w:t xml:space="preserve">Limitations of Experiments </w:t>
      </w:r>
    </w:p>
    <w:p w:rsidR="00BA5E50" w:rsidRDefault="00BA5E50" w:rsidP="006F77E1">
      <w:pPr>
        <w:spacing w:after="271" w:line="360" w:lineRule="auto"/>
        <w:ind w:left="0" w:firstLine="345"/>
      </w:pPr>
      <w:r>
        <w:t xml:space="preserve"> </w:t>
      </w:r>
      <w:r w:rsidR="006F77E1">
        <w:t>The algorithm here used has a poor time complexity and consumes a lot of CPU Time, this can be improved for better results. Vector ADT can use a V-Table or a function table to store the methods that work on the data for better performance when the data size is huge.</w:t>
      </w:r>
    </w:p>
    <w:p w:rsidR="00BA5E50" w:rsidRDefault="00BA5E50" w:rsidP="00BA5E50">
      <w:pPr>
        <w:numPr>
          <w:ilvl w:val="1"/>
          <w:numId w:val="9"/>
        </w:numPr>
        <w:ind w:hanging="218"/>
      </w:pPr>
      <w:r>
        <w:t xml:space="preserve">Limitations of Results </w:t>
      </w:r>
    </w:p>
    <w:p w:rsidR="00BA5E50" w:rsidRDefault="00BA5E50" w:rsidP="00D246AA">
      <w:pPr>
        <w:spacing w:after="271" w:line="360" w:lineRule="auto"/>
        <w:ind w:left="0" w:firstLine="345"/>
      </w:pPr>
      <w:r>
        <w:t xml:space="preserve"> </w:t>
      </w:r>
      <w:r w:rsidR="00D246AA">
        <w:t>The results obtained here are input strings from the KeyBoard, this can be further extended to be taken from file inputs or input arguments in argv, this will make the program more generic and usable.</w:t>
      </w:r>
    </w:p>
    <w:p w:rsidR="00BA5E50" w:rsidRDefault="00BA5E50" w:rsidP="00BA5E50">
      <w:pPr>
        <w:numPr>
          <w:ilvl w:val="1"/>
          <w:numId w:val="9"/>
        </w:numPr>
        <w:ind w:hanging="218"/>
      </w:pPr>
      <w:r>
        <w:t xml:space="preserve">Learning happened </w:t>
      </w:r>
    </w:p>
    <w:p w:rsidR="00BA5E50" w:rsidRDefault="00BA5E50" w:rsidP="00543B69">
      <w:pPr>
        <w:spacing w:after="271" w:line="360" w:lineRule="auto"/>
        <w:ind w:left="0" w:firstLine="345"/>
      </w:pPr>
      <w:r>
        <w:t xml:space="preserve"> </w:t>
      </w:r>
      <w:r w:rsidR="00543B69">
        <w:t>The concept of Dynamic Memory allocation, efficiency of algorithms and the construction of Vector ADT’s was learnt</w:t>
      </w:r>
    </w:p>
    <w:p w:rsidR="00BA5E50" w:rsidRDefault="00BA5E50" w:rsidP="00BA5E50">
      <w:pPr>
        <w:numPr>
          <w:ilvl w:val="1"/>
          <w:numId w:val="9"/>
        </w:numPr>
        <w:ind w:hanging="218"/>
      </w:pPr>
      <w:r>
        <w:t xml:space="preserve">Recommendations  </w:t>
      </w:r>
    </w:p>
    <w:p w:rsidR="00E323E9" w:rsidRPr="00BA5E50" w:rsidRDefault="00601E6C" w:rsidP="00140F78">
      <w:pPr>
        <w:spacing w:after="271" w:line="360" w:lineRule="auto"/>
        <w:ind w:left="0" w:firstLine="345"/>
      </w:pPr>
      <w:r>
        <w:t>A better Algorithm that can be used here is the KMP Algorithm</w:t>
      </w:r>
      <w:r w:rsidR="00140F78">
        <w:t xml:space="preserve">. </w:t>
      </w:r>
      <w:r w:rsidR="00140F78" w:rsidRPr="00140F78">
        <w:t xml:space="preserve">The KMP matching algorithm uses degenerating property (pattern having same sub-patterns appearing more than once in the pattern) of the pattern and improves the worst case complexity </w:t>
      </w:r>
      <w:r w:rsidR="00D90B93" w:rsidRPr="00140F78">
        <w:t>to</w:t>
      </w:r>
      <m:oMath>
        <m:r>
          <w:rPr>
            <w:rFonts w:ascii="Cambria Math" w:hAnsi="Cambria Math"/>
          </w:rPr>
          <m:t xml:space="preserve"> </m:t>
        </m:r>
        <m:r>
          <w:rPr>
            <w:rFonts w:ascii="Cambria Math" w:hAnsi="Cambria Math"/>
          </w:rPr>
          <m:t>O(n</m:t>
        </m:r>
        <m:r>
          <w:rPr>
            <w:rFonts w:ascii="Cambria Math" w:hAnsi="Cambria Math"/>
          </w:rPr>
          <m:t>)</m:t>
        </m:r>
      </m:oMath>
      <w:r w:rsidR="00E645E0">
        <w:t>.</w:t>
      </w:r>
      <w:r w:rsidR="00140F78" w:rsidRPr="00140F78">
        <w:t xml:space="preserve"> The basic idea behind KMP’s algorithm is: whenever we detect a mismatch (after some matches), we already know some of the characters in the text of the next window. We take advantage of this information to avoid matching the characters that we know will anyway match.</w:t>
      </w:r>
    </w:p>
    <w:sectPr w:rsidR="00E323E9" w:rsidRPr="00BA5E50" w:rsidSect="00AE667B">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646" w:rsidRDefault="00FC7646" w:rsidP="00BE415E">
      <w:pPr>
        <w:spacing w:after="0" w:line="240" w:lineRule="auto"/>
      </w:pPr>
      <w:r>
        <w:separator/>
      </w:r>
    </w:p>
  </w:endnote>
  <w:endnote w:type="continuationSeparator" w:id="0">
    <w:p w:rsidR="00FC7646" w:rsidRDefault="00FC7646" w:rsidP="00BE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roid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646" w:rsidRDefault="00FC7646" w:rsidP="00BE415E">
      <w:pPr>
        <w:spacing w:after="0" w:line="240" w:lineRule="auto"/>
      </w:pPr>
      <w:r>
        <w:separator/>
      </w:r>
    </w:p>
  </w:footnote>
  <w:footnote w:type="continuationSeparator" w:id="0">
    <w:p w:rsidR="00FC7646" w:rsidRDefault="00FC7646" w:rsidP="00BE4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997" w:rsidRPr="003F55DA" w:rsidRDefault="00416D77">
    <w:pPr>
      <w:pStyle w:val="Header"/>
    </w:pPr>
    <w:r w:rsidRPr="00416D77">
      <w:rPr>
        <w:b/>
      </w:rPr>
      <w:t>Name</w:t>
    </w:r>
    <w:r w:rsidR="003F55DA">
      <w:t>:</w:t>
    </w:r>
    <w:r w:rsidR="008E164A">
      <w:t xml:space="preserve"> </w:t>
    </w:r>
    <w:r w:rsidR="003F55DA">
      <w:t>SATYAJIT GHANA</w:t>
    </w:r>
    <w:r w:rsidR="003F55DA">
      <w:tab/>
    </w:r>
    <w:r w:rsidR="003F55DA">
      <w:tab/>
    </w:r>
    <w:r w:rsidR="007A7997" w:rsidRPr="00416D77">
      <w:rPr>
        <w:b/>
      </w:rPr>
      <w:t>Roll Number</w:t>
    </w:r>
    <w:r w:rsidR="007A7997">
      <w:t>:</w:t>
    </w:r>
    <w:r w:rsidR="007A7997" w:rsidRPr="00BE415E">
      <w:t xml:space="preserve"> </w:t>
    </w:r>
    <w:r w:rsidR="008E164A">
      <w:t>17ETCS0021</w:t>
    </w:r>
    <w:r w:rsidR="003F55DA">
      <w:t>59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name w:val="WW8Num1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5" w15:restartNumberingAfterBreak="0">
    <w:nsid w:val="00000010"/>
    <w:multiLevelType w:val="multilevel"/>
    <w:tmpl w:val="00000010"/>
    <w:name w:val="WW8Num1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6" w15:restartNumberingAfterBreak="0">
    <w:nsid w:val="00000013"/>
    <w:multiLevelType w:val="multilevel"/>
    <w:tmpl w:val="00000013"/>
    <w:name w:val="WW8Num19"/>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7" w15:restartNumberingAfterBreak="0">
    <w:nsid w:val="00000014"/>
    <w:multiLevelType w:val="multilevel"/>
    <w:tmpl w:val="00000014"/>
    <w:name w:val="WW8Num2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8" w15:restartNumberingAfterBreak="0">
    <w:nsid w:val="00000015"/>
    <w:multiLevelType w:val="multilevel"/>
    <w:tmpl w:val="00000015"/>
    <w:name w:val="WW8Num2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9"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58906B1"/>
    <w:multiLevelType w:val="hybridMultilevel"/>
    <w:tmpl w:val="C958F0F2"/>
    <w:lvl w:ilvl="0" w:tplc="2634E51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68B8C0">
      <w:start w:val="1"/>
      <w:numFmt w:val="lowerLetter"/>
      <w:lvlText w:val="%2"/>
      <w:lvlJc w:val="left"/>
      <w:pPr>
        <w:ind w:left="9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2229186">
      <w:start w:val="1"/>
      <w:numFmt w:val="lowerRoman"/>
      <w:lvlRestart w:val="0"/>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F01496">
      <w:start w:val="1"/>
      <w:numFmt w:val="decimal"/>
      <w:lvlText w:val="%4"/>
      <w:lvlJc w:val="left"/>
      <w:pPr>
        <w:ind w:left="2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C621D8">
      <w:start w:val="1"/>
      <w:numFmt w:val="lowerLetter"/>
      <w:lvlText w:val="%5"/>
      <w:lvlJc w:val="left"/>
      <w:pPr>
        <w:ind w:left="2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481864">
      <w:start w:val="1"/>
      <w:numFmt w:val="lowerRoman"/>
      <w:lvlText w:val="%6"/>
      <w:lvlJc w:val="left"/>
      <w:pPr>
        <w:ind w:left="3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0AE3FC">
      <w:start w:val="1"/>
      <w:numFmt w:val="decimal"/>
      <w:lvlText w:val="%7"/>
      <w:lvlJc w:val="left"/>
      <w:pPr>
        <w:ind w:left="4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68102A">
      <w:start w:val="1"/>
      <w:numFmt w:val="lowerLetter"/>
      <w:lvlText w:val="%8"/>
      <w:lvlJc w:val="left"/>
      <w:pPr>
        <w:ind w:left="5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DFC9602">
      <w:start w:val="1"/>
      <w:numFmt w:val="lowerRoman"/>
      <w:lvlText w:val="%9"/>
      <w:lvlJc w:val="left"/>
      <w:pPr>
        <w:ind w:left="5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F2B6545"/>
    <w:multiLevelType w:val="hybridMultilevel"/>
    <w:tmpl w:val="A4CCCC04"/>
    <w:lvl w:ilvl="0" w:tplc="4D669A2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92A528">
      <w:start w:val="1"/>
      <w:numFmt w:val="lowerLetter"/>
      <w:lvlText w:val="%2"/>
      <w:lvlJc w:val="left"/>
      <w:pPr>
        <w:ind w:left="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A6704C">
      <w:start w:val="1"/>
      <w:numFmt w:val="lowerRoman"/>
      <w:lvlText w:val="%3"/>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F226F8">
      <w:start w:val="1"/>
      <w:numFmt w:val="lowerRoman"/>
      <w:lvlRestart w:val="0"/>
      <w:lvlText w:val="%4."/>
      <w:lvlJc w:val="left"/>
      <w:pPr>
        <w:ind w:left="2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6C220A">
      <w:start w:val="1"/>
      <w:numFmt w:val="lowerLetter"/>
      <w:lvlText w:val="%5"/>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1059D0">
      <w:start w:val="1"/>
      <w:numFmt w:val="lowerRoman"/>
      <w:lvlText w:val="%6"/>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0E6F80">
      <w:start w:val="1"/>
      <w:numFmt w:val="decimal"/>
      <w:lvlText w:val="%7"/>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3463AE">
      <w:start w:val="1"/>
      <w:numFmt w:val="lowerLetter"/>
      <w:lvlText w:val="%8"/>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46B02C">
      <w:start w:val="1"/>
      <w:numFmt w:val="lowerRoman"/>
      <w:lvlText w:val="%9"/>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795277A"/>
    <w:multiLevelType w:val="hybridMultilevel"/>
    <w:tmpl w:val="748C7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AF66517"/>
    <w:multiLevelType w:val="hybridMultilevel"/>
    <w:tmpl w:val="E67E2942"/>
    <w:lvl w:ilvl="0" w:tplc="4B4E658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B49AD0">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901F9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2F4C48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CC76F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1AF41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247BB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76EAC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7C447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0D50AA3"/>
    <w:multiLevelType w:val="hybridMultilevel"/>
    <w:tmpl w:val="5CB89CE0"/>
    <w:lvl w:ilvl="0" w:tplc="EAE6105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9E2298">
      <w:start w:val="1"/>
      <w:numFmt w:val="lowerLetter"/>
      <w:lvlText w:val="%2"/>
      <w:lvlJc w:val="left"/>
      <w:pPr>
        <w:ind w:left="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FE2EFC">
      <w:start w:val="1"/>
      <w:numFmt w:val="lowerRoman"/>
      <w:lvlText w:val="%3"/>
      <w:lvlJc w:val="left"/>
      <w:pPr>
        <w:ind w:left="15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1E88C0">
      <w:start w:val="5"/>
      <w:numFmt w:val="lowerRoman"/>
      <w:lvlRestart w:val="0"/>
      <w:lvlText w:val="%4."/>
      <w:lvlJc w:val="left"/>
      <w:pPr>
        <w:ind w:left="1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006022">
      <w:start w:val="1"/>
      <w:numFmt w:val="lowerLetter"/>
      <w:lvlText w:val="%5"/>
      <w:lvlJc w:val="left"/>
      <w:pPr>
        <w:ind w:left="2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DAAAF2">
      <w:start w:val="1"/>
      <w:numFmt w:val="lowerRoman"/>
      <w:lvlText w:val="%6"/>
      <w:lvlJc w:val="left"/>
      <w:pPr>
        <w:ind w:left="3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8E446A">
      <w:start w:val="1"/>
      <w:numFmt w:val="decimal"/>
      <w:lvlText w:val="%7"/>
      <w:lvlJc w:val="left"/>
      <w:pPr>
        <w:ind w:left="43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63D0">
      <w:start w:val="1"/>
      <w:numFmt w:val="lowerLetter"/>
      <w:lvlText w:val="%8"/>
      <w:lvlJc w:val="left"/>
      <w:pPr>
        <w:ind w:left="50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E8C2BE">
      <w:start w:val="1"/>
      <w:numFmt w:val="lowerRoman"/>
      <w:lvlText w:val="%9"/>
      <w:lvlJc w:val="left"/>
      <w:pPr>
        <w:ind w:left="57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3213AE4"/>
    <w:multiLevelType w:val="hybridMultilevel"/>
    <w:tmpl w:val="EAA44B50"/>
    <w:lvl w:ilvl="0" w:tplc="CB889AE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FA5BBC">
      <w:start w:val="1"/>
      <w:numFmt w:val="lowerLetter"/>
      <w:lvlText w:val="%2"/>
      <w:lvlJc w:val="left"/>
      <w:pPr>
        <w:ind w:left="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5CDECE">
      <w:start w:val="5"/>
      <w:numFmt w:val="lowerRoman"/>
      <w:lvlRestart w:val="0"/>
      <w:lvlText w:val="%3."/>
      <w:lvlJc w:val="left"/>
      <w:pPr>
        <w:ind w:left="1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28C9A8">
      <w:start w:val="1"/>
      <w:numFmt w:val="decimal"/>
      <w:lvlText w:val="%4"/>
      <w:lvlJc w:val="left"/>
      <w:pPr>
        <w:ind w:left="2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ECA8AE">
      <w:start w:val="1"/>
      <w:numFmt w:val="lowerLetter"/>
      <w:lvlText w:val="%5"/>
      <w:lvlJc w:val="left"/>
      <w:pPr>
        <w:ind w:left="28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A4BD30">
      <w:start w:val="1"/>
      <w:numFmt w:val="lowerRoman"/>
      <w:lvlText w:val="%6"/>
      <w:lvlJc w:val="left"/>
      <w:pPr>
        <w:ind w:left="35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6EF4E0">
      <w:start w:val="1"/>
      <w:numFmt w:val="decimal"/>
      <w:lvlText w:val="%7"/>
      <w:lvlJc w:val="left"/>
      <w:pPr>
        <w:ind w:left="42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CB51C">
      <w:start w:val="1"/>
      <w:numFmt w:val="lowerLetter"/>
      <w:lvlText w:val="%8"/>
      <w:lvlJc w:val="left"/>
      <w:pPr>
        <w:ind w:left="50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1C7BF8">
      <w:start w:val="1"/>
      <w:numFmt w:val="lowerRoman"/>
      <w:lvlText w:val="%9"/>
      <w:lvlJc w:val="left"/>
      <w:pPr>
        <w:ind w:left="5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3673F73"/>
    <w:multiLevelType w:val="hybridMultilevel"/>
    <w:tmpl w:val="C8A025C0"/>
    <w:lvl w:ilvl="0" w:tplc="987C692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0E4AC4">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F34601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CC920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80116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5E0A7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90832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9CE6C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960604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D082E50"/>
    <w:multiLevelType w:val="multilevel"/>
    <w:tmpl w:val="F3103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EDD5B95"/>
    <w:multiLevelType w:val="hybridMultilevel"/>
    <w:tmpl w:val="4704B82E"/>
    <w:lvl w:ilvl="0" w:tplc="6C6A904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2AACBE">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B84EAC">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A42555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8A760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98EB5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62EC2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4E2AE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942F8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F5F63D1"/>
    <w:multiLevelType w:val="hybridMultilevel"/>
    <w:tmpl w:val="23F03562"/>
    <w:lvl w:ilvl="0" w:tplc="3D50977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E81E72">
      <w:start w:val="1"/>
      <w:numFmt w:val="lowerLetter"/>
      <w:lvlText w:val="%2"/>
      <w:lvlJc w:val="left"/>
      <w:pPr>
        <w:ind w:left="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C6A49C">
      <w:start w:val="1"/>
      <w:numFmt w:val="lowerRoman"/>
      <w:lvlText w:val="%3"/>
      <w:lvlJc w:val="left"/>
      <w:pPr>
        <w:ind w:left="1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26ECC0">
      <w:start w:val="1"/>
      <w:numFmt w:val="lowerRoman"/>
      <w:lvlRestart w:val="0"/>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D160C56">
      <w:start w:val="1"/>
      <w:numFmt w:val="lowerLetter"/>
      <w:lvlText w:val="%5"/>
      <w:lvlJc w:val="left"/>
      <w:pPr>
        <w:ind w:left="2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CE59F4">
      <w:start w:val="1"/>
      <w:numFmt w:val="lowerRoman"/>
      <w:lvlText w:val="%6"/>
      <w:lvlJc w:val="left"/>
      <w:pPr>
        <w:ind w:left="3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025CB0">
      <w:start w:val="1"/>
      <w:numFmt w:val="decimal"/>
      <w:lvlText w:val="%7"/>
      <w:lvlJc w:val="left"/>
      <w:pPr>
        <w:ind w:left="4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600DDA8">
      <w:start w:val="1"/>
      <w:numFmt w:val="lowerLetter"/>
      <w:lvlText w:val="%8"/>
      <w:lvlJc w:val="left"/>
      <w:pPr>
        <w:ind w:left="5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98F5B6">
      <w:start w:val="1"/>
      <w:numFmt w:val="lowerRoman"/>
      <w:lvlText w:val="%9"/>
      <w:lvlJc w:val="left"/>
      <w:pPr>
        <w:ind w:left="5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547773C"/>
    <w:multiLevelType w:val="multilevel"/>
    <w:tmpl w:val="0938F14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 w15:restartNumberingAfterBreak="0">
    <w:nsid w:val="70083B57"/>
    <w:multiLevelType w:val="hybridMultilevel"/>
    <w:tmpl w:val="78885588"/>
    <w:lvl w:ilvl="0" w:tplc="B6A8C7C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2419FA">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882D4E">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F4103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76D7C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708D8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6C039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2478F8">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B2D9B2">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32"/>
  </w:num>
  <w:num w:numId="3">
    <w:abstractNumId w:val="24"/>
  </w:num>
  <w:num w:numId="4">
    <w:abstractNumId w:val="22"/>
  </w:num>
  <w:num w:numId="5">
    <w:abstractNumId w:val="23"/>
  </w:num>
  <w:num w:numId="6">
    <w:abstractNumId w:val="25"/>
  </w:num>
  <w:num w:numId="7">
    <w:abstractNumId w:val="30"/>
  </w:num>
  <w:num w:numId="8">
    <w:abstractNumId w:val="27"/>
  </w:num>
  <w:num w:numId="9">
    <w:abstractNumId w:val="28"/>
  </w:num>
  <w:num w:numId="10">
    <w:abstractNumId w:val="26"/>
  </w:num>
  <w:num w:numId="11">
    <w:abstractNumId w:val="31"/>
  </w:num>
  <w:num w:numId="12">
    <w:abstractNumId w:val="3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5F5"/>
    <w:rsid w:val="00002055"/>
    <w:rsid w:val="00003E99"/>
    <w:rsid w:val="00007A85"/>
    <w:rsid w:val="00012CDE"/>
    <w:rsid w:val="00014AC7"/>
    <w:rsid w:val="000271AB"/>
    <w:rsid w:val="000432EB"/>
    <w:rsid w:val="000518FF"/>
    <w:rsid w:val="000604A6"/>
    <w:rsid w:val="00094971"/>
    <w:rsid w:val="000B05AA"/>
    <w:rsid w:val="000B493C"/>
    <w:rsid w:val="000B4B99"/>
    <w:rsid w:val="000C1556"/>
    <w:rsid w:val="000C2B57"/>
    <w:rsid w:val="000C4D66"/>
    <w:rsid w:val="000C7629"/>
    <w:rsid w:val="000D3CC0"/>
    <w:rsid w:val="000E431B"/>
    <w:rsid w:val="000E458C"/>
    <w:rsid w:val="000F488D"/>
    <w:rsid w:val="000F59E9"/>
    <w:rsid w:val="000F6F56"/>
    <w:rsid w:val="000F780A"/>
    <w:rsid w:val="0010208E"/>
    <w:rsid w:val="00103A96"/>
    <w:rsid w:val="001079BD"/>
    <w:rsid w:val="00114DF8"/>
    <w:rsid w:val="001160BE"/>
    <w:rsid w:val="001169E7"/>
    <w:rsid w:val="0012193A"/>
    <w:rsid w:val="001320E6"/>
    <w:rsid w:val="001329EA"/>
    <w:rsid w:val="00134354"/>
    <w:rsid w:val="00140F78"/>
    <w:rsid w:val="00154B6A"/>
    <w:rsid w:val="0016372D"/>
    <w:rsid w:val="00176746"/>
    <w:rsid w:val="001849B3"/>
    <w:rsid w:val="001858D9"/>
    <w:rsid w:val="001861F3"/>
    <w:rsid w:val="0019162C"/>
    <w:rsid w:val="001A5949"/>
    <w:rsid w:val="001B0AC8"/>
    <w:rsid w:val="001B144E"/>
    <w:rsid w:val="001B4D29"/>
    <w:rsid w:val="001B7E74"/>
    <w:rsid w:val="001C1230"/>
    <w:rsid w:val="001C13A7"/>
    <w:rsid w:val="001D123A"/>
    <w:rsid w:val="001F6240"/>
    <w:rsid w:val="00203C5F"/>
    <w:rsid w:val="00207C20"/>
    <w:rsid w:val="00213A9B"/>
    <w:rsid w:val="00215428"/>
    <w:rsid w:val="00216BE1"/>
    <w:rsid w:val="00225579"/>
    <w:rsid w:val="00230D4E"/>
    <w:rsid w:val="002312E4"/>
    <w:rsid w:val="002374CE"/>
    <w:rsid w:val="00240CB1"/>
    <w:rsid w:val="00251541"/>
    <w:rsid w:val="0025650E"/>
    <w:rsid w:val="00264F05"/>
    <w:rsid w:val="00275C6D"/>
    <w:rsid w:val="002838B9"/>
    <w:rsid w:val="002C731F"/>
    <w:rsid w:val="002E1816"/>
    <w:rsid w:val="002E48D5"/>
    <w:rsid w:val="002E6F06"/>
    <w:rsid w:val="002F34DE"/>
    <w:rsid w:val="0030260E"/>
    <w:rsid w:val="003044FB"/>
    <w:rsid w:val="00315F18"/>
    <w:rsid w:val="00321357"/>
    <w:rsid w:val="00327F05"/>
    <w:rsid w:val="00333F96"/>
    <w:rsid w:val="00334100"/>
    <w:rsid w:val="003355AF"/>
    <w:rsid w:val="003460E7"/>
    <w:rsid w:val="00351592"/>
    <w:rsid w:val="00354EE8"/>
    <w:rsid w:val="0036624C"/>
    <w:rsid w:val="00366AED"/>
    <w:rsid w:val="00366E19"/>
    <w:rsid w:val="00375E16"/>
    <w:rsid w:val="00376C11"/>
    <w:rsid w:val="00385AB1"/>
    <w:rsid w:val="003932E9"/>
    <w:rsid w:val="0039566E"/>
    <w:rsid w:val="0039572A"/>
    <w:rsid w:val="003979DF"/>
    <w:rsid w:val="00397CD8"/>
    <w:rsid w:val="003A0031"/>
    <w:rsid w:val="003B177E"/>
    <w:rsid w:val="003C0953"/>
    <w:rsid w:val="003C5A25"/>
    <w:rsid w:val="003F55DA"/>
    <w:rsid w:val="00400CD3"/>
    <w:rsid w:val="00403C22"/>
    <w:rsid w:val="0040429B"/>
    <w:rsid w:val="00407997"/>
    <w:rsid w:val="00416D77"/>
    <w:rsid w:val="00432290"/>
    <w:rsid w:val="0043277D"/>
    <w:rsid w:val="0043294A"/>
    <w:rsid w:val="00433F4B"/>
    <w:rsid w:val="00452103"/>
    <w:rsid w:val="00453759"/>
    <w:rsid w:val="00467BBD"/>
    <w:rsid w:val="00472F1B"/>
    <w:rsid w:val="00483400"/>
    <w:rsid w:val="004867C4"/>
    <w:rsid w:val="004B13BE"/>
    <w:rsid w:val="004C0EBD"/>
    <w:rsid w:val="004C1210"/>
    <w:rsid w:val="004C7B55"/>
    <w:rsid w:val="004D2B6A"/>
    <w:rsid w:val="004D2C38"/>
    <w:rsid w:val="004E0F0C"/>
    <w:rsid w:val="004E22C5"/>
    <w:rsid w:val="004E7B6A"/>
    <w:rsid w:val="004F26D9"/>
    <w:rsid w:val="004F2C51"/>
    <w:rsid w:val="004F342D"/>
    <w:rsid w:val="00505752"/>
    <w:rsid w:val="00511329"/>
    <w:rsid w:val="005128F0"/>
    <w:rsid w:val="0052655F"/>
    <w:rsid w:val="00526A40"/>
    <w:rsid w:val="00543B69"/>
    <w:rsid w:val="005513DB"/>
    <w:rsid w:val="00552C2A"/>
    <w:rsid w:val="0056020B"/>
    <w:rsid w:val="00560ED9"/>
    <w:rsid w:val="00564D31"/>
    <w:rsid w:val="00566353"/>
    <w:rsid w:val="0057679F"/>
    <w:rsid w:val="0058479F"/>
    <w:rsid w:val="005878C2"/>
    <w:rsid w:val="005900A0"/>
    <w:rsid w:val="005927C9"/>
    <w:rsid w:val="00596D83"/>
    <w:rsid w:val="00597CBA"/>
    <w:rsid w:val="005B4F9A"/>
    <w:rsid w:val="005C6DE0"/>
    <w:rsid w:val="005D5652"/>
    <w:rsid w:val="005E282B"/>
    <w:rsid w:val="005E343F"/>
    <w:rsid w:val="005E5C52"/>
    <w:rsid w:val="005E6410"/>
    <w:rsid w:val="005E6D6A"/>
    <w:rsid w:val="005E6F2F"/>
    <w:rsid w:val="005F1D4C"/>
    <w:rsid w:val="005F5848"/>
    <w:rsid w:val="005F5DBC"/>
    <w:rsid w:val="005F727F"/>
    <w:rsid w:val="00601E6C"/>
    <w:rsid w:val="006259EA"/>
    <w:rsid w:val="006271BA"/>
    <w:rsid w:val="006301AF"/>
    <w:rsid w:val="00633DAA"/>
    <w:rsid w:val="00644F2D"/>
    <w:rsid w:val="00646FC4"/>
    <w:rsid w:val="00650AE1"/>
    <w:rsid w:val="00650B27"/>
    <w:rsid w:val="0065412C"/>
    <w:rsid w:val="00663A6D"/>
    <w:rsid w:val="006702ED"/>
    <w:rsid w:val="0067365C"/>
    <w:rsid w:val="006852BB"/>
    <w:rsid w:val="0069287E"/>
    <w:rsid w:val="006A5EB7"/>
    <w:rsid w:val="006A7ABA"/>
    <w:rsid w:val="006C7200"/>
    <w:rsid w:val="006D25E0"/>
    <w:rsid w:val="006E2FA3"/>
    <w:rsid w:val="006E3B04"/>
    <w:rsid w:val="006F0C40"/>
    <w:rsid w:val="006F34EA"/>
    <w:rsid w:val="006F5DA8"/>
    <w:rsid w:val="006F77E1"/>
    <w:rsid w:val="00701292"/>
    <w:rsid w:val="00701937"/>
    <w:rsid w:val="007049CD"/>
    <w:rsid w:val="0070624F"/>
    <w:rsid w:val="00706EB8"/>
    <w:rsid w:val="00714C12"/>
    <w:rsid w:val="00715C84"/>
    <w:rsid w:val="0072321B"/>
    <w:rsid w:val="0072672D"/>
    <w:rsid w:val="00742DE3"/>
    <w:rsid w:val="007476AF"/>
    <w:rsid w:val="007505D1"/>
    <w:rsid w:val="00753767"/>
    <w:rsid w:val="0075440C"/>
    <w:rsid w:val="00754C89"/>
    <w:rsid w:val="00755954"/>
    <w:rsid w:val="00765ADB"/>
    <w:rsid w:val="007839E0"/>
    <w:rsid w:val="00786082"/>
    <w:rsid w:val="00792E32"/>
    <w:rsid w:val="007A7997"/>
    <w:rsid w:val="007C480A"/>
    <w:rsid w:val="007C4FB9"/>
    <w:rsid w:val="007D0DA3"/>
    <w:rsid w:val="007D5595"/>
    <w:rsid w:val="007F14B4"/>
    <w:rsid w:val="00803EEC"/>
    <w:rsid w:val="00816506"/>
    <w:rsid w:val="00824762"/>
    <w:rsid w:val="00825B0F"/>
    <w:rsid w:val="00832967"/>
    <w:rsid w:val="00845402"/>
    <w:rsid w:val="00851DE3"/>
    <w:rsid w:val="00863323"/>
    <w:rsid w:val="00870BD7"/>
    <w:rsid w:val="00875A1A"/>
    <w:rsid w:val="00885275"/>
    <w:rsid w:val="008A3720"/>
    <w:rsid w:val="008A7E4E"/>
    <w:rsid w:val="008B3D40"/>
    <w:rsid w:val="008B523F"/>
    <w:rsid w:val="008C1365"/>
    <w:rsid w:val="008C158F"/>
    <w:rsid w:val="008D0053"/>
    <w:rsid w:val="008E164A"/>
    <w:rsid w:val="008E1718"/>
    <w:rsid w:val="008E6BA4"/>
    <w:rsid w:val="008E72F3"/>
    <w:rsid w:val="008E7F35"/>
    <w:rsid w:val="00901505"/>
    <w:rsid w:val="0090747A"/>
    <w:rsid w:val="00914064"/>
    <w:rsid w:val="00923F64"/>
    <w:rsid w:val="00924F5F"/>
    <w:rsid w:val="0093190B"/>
    <w:rsid w:val="009319C6"/>
    <w:rsid w:val="0093299C"/>
    <w:rsid w:val="009357FF"/>
    <w:rsid w:val="00935E08"/>
    <w:rsid w:val="00942F2B"/>
    <w:rsid w:val="009437EC"/>
    <w:rsid w:val="00957C44"/>
    <w:rsid w:val="00963DB1"/>
    <w:rsid w:val="009644E8"/>
    <w:rsid w:val="00980B6A"/>
    <w:rsid w:val="009830EF"/>
    <w:rsid w:val="009835BB"/>
    <w:rsid w:val="00983F23"/>
    <w:rsid w:val="00992F24"/>
    <w:rsid w:val="009A0AAA"/>
    <w:rsid w:val="009A2115"/>
    <w:rsid w:val="009B095B"/>
    <w:rsid w:val="009B2CE8"/>
    <w:rsid w:val="009B3701"/>
    <w:rsid w:val="009B60D3"/>
    <w:rsid w:val="009B7EC7"/>
    <w:rsid w:val="009C2215"/>
    <w:rsid w:val="009D2F85"/>
    <w:rsid w:val="009D5F83"/>
    <w:rsid w:val="009D73E4"/>
    <w:rsid w:val="009F209E"/>
    <w:rsid w:val="009F63C9"/>
    <w:rsid w:val="00A02718"/>
    <w:rsid w:val="00A03460"/>
    <w:rsid w:val="00A0698C"/>
    <w:rsid w:val="00A22174"/>
    <w:rsid w:val="00A3165E"/>
    <w:rsid w:val="00A32D82"/>
    <w:rsid w:val="00A32F52"/>
    <w:rsid w:val="00A40E4D"/>
    <w:rsid w:val="00A42C73"/>
    <w:rsid w:val="00A54A68"/>
    <w:rsid w:val="00A61C8F"/>
    <w:rsid w:val="00A61E18"/>
    <w:rsid w:val="00A71770"/>
    <w:rsid w:val="00A74C65"/>
    <w:rsid w:val="00A80A50"/>
    <w:rsid w:val="00A829D3"/>
    <w:rsid w:val="00A84766"/>
    <w:rsid w:val="00A84BB0"/>
    <w:rsid w:val="00AB4754"/>
    <w:rsid w:val="00AC313C"/>
    <w:rsid w:val="00AD1A2A"/>
    <w:rsid w:val="00AD494E"/>
    <w:rsid w:val="00AE667B"/>
    <w:rsid w:val="00AF62F0"/>
    <w:rsid w:val="00B01390"/>
    <w:rsid w:val="00B0277A"/>
    <w:rsid w:val="00B05D1F"/>
    <w:rsid w:val="00B13CC2"/>
    <w:rsid w:val="00B2017A"/>
    <w:rsid w:val="00B24D03"/>
    <w:rsid w:val="00B31D0F"/>
    <w:rsid w:val="00B3429A"/>
    <w:rsid w:val="00B3636D"/>
    <w:rsid w:val="00B40912"/>
    <w:rsid w:val="00B42892"/>
    <w:rsid w:val="00B549F5"/>
    <w:rsid w:val="00B560D3"/>
    <w:rsid w:val="00B72CF7"/>
    <w:rsid w:val="00B75527"/>
    <w:rsid w:val="00B7569D"/>
    <w:rsid w:val="00B92244"/>
    <w:rsid w:val="00B92579"/>
    <w:rsid w:val="00BA2082"/>
    <w:rsid w:val="00BA500C"/>
    <w:rsid w:val="00BA5E50"/>
    <w:rsid w:val="00BB34A2"/>
    <w:rsid w:val="00BB54ED"/>
    <w:rsid w:val="00BB7D78"/>
    <w:rsid w:val="00BC42CC"/>
    <w:rsid w:val="00BD59CD"/>
    <w:rsid w:val="00BE415E"/>
    <w:rsid w:val="00BE76B0"/>
    <w:rsid w:val="00BF3DE4"/>
    <w:rsid w:val="00C026C6"/>
    <w:rsid w:val="00C06019"/>
    <w:rsid w:val="00C17B19"/>
    <w:rsid w:val="00C35EF5"/>
    <w:rsid w:val="00C40B9C"/>
    <w:rsid w:val="00C43148"/>
    <w:rsid w:val="00C50B43"/>
    <w:rsid w:val="00C627DB"/>
    <w:rsid w:val="00C645B7"/>
    <w:rsid w:val="00C700BE"/>
    <w:rsid w:val="00C80852"/>
    <w:rsid w:val="00C81AF8"/>
    <w:rsid w:val="00C942CA"/>
    <w:rsid w:val="00CA0232"/>
    <w:rsid w:val="00CA0D56"/>
    <w:rsid w:val="00CB6F33"/>
    <w:rsid w:val="00CB7F2D"/>
    <w:rsid w:val="00CC5B8A"/>
    <w:rsid w:val="00CC5DD6"/>
    <w:rsid w:val="00CD3F9B"/>
    <w:rsid w:val="00CD7F05"/>
    <w:rsid w:val="00CE10E3"/>
    <w:rsid w:val="00CE1917"/>
    <w:rsid w:val="00CE7A39"/>
    <w:rsid w:val="00CF4138"/>
    <w:rsid w:val="00D008EA"/>
    <w:rsid w:val="00D043B5"/>
    <w:rsid w:val="00D137FD"/>
    <w:rsid w:val="00D16731"/>
    <w:rsid w:val="00D21089"/>
    <w:rsid w:val="00D246AA"/>
    <w:rsid w:val="00D3518B"/>
    <w:rsid w:val="00D42B37"/>
    <w:rsid w:val="00D470A2"/>
    <w:rsid w:val="00D51262"/>
    <w:rsid w:val="00D5534F"/>
    <w:rsid w:val="00D64D10"/>
    <w:rsid w:val="00D65923"/>
    <w:rsid w:val="00D73FD5"/>
    <w:rsid w:val="00D74E33"/>
    <w:rsid w:val="00D7657E"/>
    <w:rsid w:val="00D85F50"/>
    <w:rsid w:val="00D85FE8"/>
    <w:rsid w:val="00D87933"/>
    <w:rsid w:val="00D90B93"/>
    <w:rsid w:val="00D9129F"/>
    <w:rsid w:val="00DB1609"/>
    <w:rsid w:val="00DB16DE"/>
    <w:rsid w:val="00DC7BD7"/>
    <w:rsid w:val="00DD3A34"/>
    <w:rsid w:val="00DD79D8"/>
    <w:rsid w:val="00DE312C"/>
    <w:rsid w:val="00DE5ED7"/>
    <w:rsid w:val="00DE67B0"/>
    <w:rsid w:val="00DF1FBB"/>
    <w:rsid w:val="00DF4A87"/>
    <w:rsid w:val="00E020DE"/>
    <w:rsid w:val="00E03F9E"/>
    <w:rsid w:val="00E1102C"/>
    <w:rsid w:val="00E11D13"/>
    <w:rsid w:val="00E16659"/>
    <w:rsid w:val="00E17672"/>
    <w:rsid w:val="00E21ABA"/>
    <w:rsid w:val="00E25404"/>
    <w:rsid w:val="00E323E9"/>
    <w:rsid w:val="00E32563"/>
    <w:rsid w:val="00E40E78"/>
    <w:rsid w:val="00E44E1D"/>
    <w:rsid w:val="00E47A60"/>
    <w:rsid w:val="00E51005"/>
    <w:rsid w:val="00E57355"/>
    <w:rsid w:val="00E645E0"/>
    <w:rsid w:val="00E70A39"/>
    <w:rsid w:val="00E730AC"/>
    <w:rsid w:val="00E74A4F"/>
    <w:rsid w:val="00E7584A"/>
    <w:rsid w:val="00E77F02"/>
    <w:rsid w:val="00EC05F5"/>
    <w:rsid w:val="00EC26F9"/>
    <w:rsid w:val="00EC3AFC"/>
    <w:rsid w:val="00EC459B"/>
    <w:rsid w:val="00ED3B0F"/>
    <w:rsid w:val="00ED729C"/>
    <w:rsid w:val="00EE10FC"/>
    <w:rsid w:val="00EF0DF9"/>
    <w:rsid w:val="00EF2C08"/>
    <w:rsid w:val="00EF41C3"/>
    <w:rsid w:val="00EF580A"/>
    <w:rsid w:val="00EF6D57"/>
    <w:rsid w:val="00F23438"/>
    <w:rsid w:val="00F25A72"/>
    <w:rsid w:val="00F44E19"/>
    <w:rsid w:val="00F51B29"/>
    <w:rsid w:val="00F627A1"/>
    <w:rsid w:val="00F668D3"/>
    <w:rsid w:val="00F73833"/>
    <w:rsid w:val="00F815C7"/>
    <w:rsid w:val="00F92EEE"/>
    <w:rsid w:val="00F942CF"/>
    <w:rsid w:val="00F94A9F"/>
    <w:rsid w:val="00FA251A"/>
    <w:rsid w:val="00FB01CB"/>
    <w:rsid w:val="00FB0718"/>
    <w:rsid w:val="00FB387B"/>
    <w:rsid w:val="00FB4F24"/>
    <w:rsid w:val="00FC072F"/>
    <w:rsid w:val="00FC2D86"/>
    <w:rsid w:val="00FC7646"/>
    <w:rsid w:val="00FD62C8"/>
    <w:rsid w:val="00FD7A1C"/>
    <w:rsid w:val="00FF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64D9FA"/>
  <w15:docId w15:val="{ED2A85B9-CEEC-4AF3-A1A4-771FC964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E50"/>
    <w:pPr>
      <w:spacing w:after="267" w:line="265" w:lineRule="auto"/>
      <w:ind w:left="10" w:hanging="10"/>
      <w:jc w:val="both"/>
    </w:pPr>
    <w:rPr>
      <w:rFonts w:ascii="Calibri" w:eastAsia="Calibri" w:hAnsi="Calibri" w:cs="Calibri"/>
      <w:color w:val="000000"/>
      <w:lang w:val="en-US"/>
    </w:rPr>
  </w:style>
  <w:style w:type="paragraph" w:styleId="Heading1">
    <w:name w:val="heading 1"/>
    <w:basedOn w:val="Normal"/>
    <w:next w:val="Normal"/>
    <w:link w:val="Heading1Char"/>
    <w:uiPriority w:val="9"/>
    <w:qFormat/>
    <w:rsid w:val="00B0277A"/>
    <w:pPr>
      <w:keepNext/>
      <w:keepLines/>
      <w:tabs>
        <w:tab w:val="left" w:pos="720"/>
      </w:tabs>
      <w:suppressAutoHyphens/>
      <w:spacing w:before="480" w:after="0" w:line="25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B52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1770"/>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A71770"/>
    <w:pPr>
      <w:ind w:left="720"/>
      <w:contextualSpacing/>
    </w:pPr>
  </w:style>
  <w:style w:type="paragraph" w:styleId="Footer">
    <w:name w:val="footer"/>
    <w:basedOn w:val="Normal"/>
    <w:link w:val="FooterChar"/>
    <w:uiPriority w:val="99"/>
    <w:unhideWhenUsed/>
    <w:rsid w:val="00DF1FBB"/>
    <w:pPr>
      <w:tabs>
        <w:tab w:val="center" w:pos="4680"/>
        <w:tab w:val="right" w:pos="9360"/>
      </w:tabs>
      <w:spacing w:after="0" w:line="240" w:lineRule="auto"/>
    </w:pPr>
    <w:rPr>
      <w:rFonts w:cs="Times New Roman"/>
    </w:rPr>
  </w:style>
  <w:style w:type="character" w:customStyle="1" w:styleId="FooterChar">
    <w:name w:val="Footer Char"/>
    <w:basedOn w:val="DefaultParagraphFont"/>
    <w:link w:val="Footer"/>
    <w:uiPriority w:val="99"/>
    <w:rsid w:val="00DF1FBB"/>
    <w:rPr>
      <w:rFonts w:ascii="Calibri" w:eastAsia="Calibri" w:hAnsi="Calibri" w:cs="Times New Roman"/>
      <w:lang w:val="en-US"/>
    </w:rPr>
  </w:style>
  <w:style w:type="paragraph" w:styleId="BalloonText">
    <w:name w:val="Balloon Text"/>
    <w:basedOn w:val="Normal"/>
    <w:link w:val="BalloonTextChar"/>
    <w:uiPriority w:val="99"/>
    <w:semiHidden/>
    <w:unhideWhenUsed/>
    <w:rsid w:val="00DF1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FBB"/>
    <w:rPr>
      <w:rFonts w:ascii="Tahoma" w:hAnsi="Tahoma" w:cs="Tahoma"/>
      <w:sz w:val="16"/>
      <w:szCs w:val="16"/>
    </w:rPr>
  </w:style>
  <w:style w:type="character" w:customStyle="1" w:styleId="Heading1Char">
    <w:name w:val="Heading 1 Char"/>
    <w:basedOn w:val="DefaultParagraphFont"/>
    <w:link w:val="Heading1"/>
    <w:uiPriority w:val="9"/>
    <w:rsid w:val="00B0277A"/>
    <w:rPr>
      <w:rFonts w:asciiTheme="majorHAnsi" w:eastAsiaTheme="majorEastAsia" w:hAnsiTheme="majorHAnsi" w:cstheme="majorBidi"/>
      <w:b/>
      <w:bCs/>
      <w:color w:val="2E74B5" w:themeColor="accent1" w:themeShade="BF"/>
      <w:sz w:val="28"/>
      <w:szCs w:val="28"/>
    </w:rPr>
  </w:style>
  <w:style w:type="paragraph" w:styleId="PlainText">
    <w:name w:val="Plain Text"/>
    <w:basedOn w:val="Normal"/>
    <w:link w:val="PlainTextChar"/>
    <w:uiPriority w:val="99"/>
    <w:rsid w:val="00E323E9"/>
    <w:pPr>
      <w:tabs>
        <w:tab w:val="left" w:pos="720"/>
      </w:tabs>
      <w:suppressAutoHyphens/>
      <w:spacing w:after="0" w:line="100" w:lineRule="atLeast"/>
    </w:pPr>
    <w:rPr>
      <w:rFonts w:ascii="Consolas" w:eastAsia="Droid Sans" w:hAnsi="Consolas"/>
      <w:sz w:val="21"/>
      <w:szCs w:val="21"/>
    </w:rPr>
  </w:style>
  <w:style w:type="character" w:customStyle="1" w:styleId="PlainTextChar">
    <w:name w:val="Plain Text Char"/>
    <w:basedOn w:val="DefaultParagraphFont"/>
    <w:link w:val="PlainText"/>
    <w:uiPriority w:val="99"/>
    <w:rsid w:val="00E323E9"/>
    <w:rPr>
      <w:rFonts w:ascii="Consolas" w:eastAsia="Droid Sans" w:hAnsi="Consolas"/>
      <w:sz w:val="21"/>
      <w:szCs w:val="21"/>
      <w:lang w:val="en-US"/>
    </w:rPr>
  </w:style>
  <w:style w:type="paragraph" w:customStyle="1" w:styleId="Default">
    <w:name w:val="Default"/>
    <w:rsid w:val="0056020B"/>
    <w:pPr>
      <w:autoSpaceDE w:val="0"/>
      <w:autoSpaceDN w:val="0"/>
      <w:adjustRightInd w:val="0"/>
      <w:spacing w:after="0" w:line="240" w:lineRule="auto"/>
    </w:pPr>
    <w:rPr>
      <w:rFonts w:ascii="Calibri" w:eastAsia="Times New Roman" w:hAnsi="Calibri" w:cs="Calibri"/>
      <w:color w:val="000000"/>
      <w:sz w:val="24"/>
      <w:szCs w:val="24"/>
      <w:lang w:val="en-US"/>
    </w:rPr>
  </w:style>
  <w:style w:type="paragraph" w:styleId="Header">
    <w:name w:val="header"/>
    <w:basedOn w:val="Normal"/>
    <w:link w:val="HeaderChar"/>
    <w:uiPriority w:val="99"/>
    <w:unhideWhenUsed/>
    <w:rsid w:val="00BE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15E"/>
  </w:style>
  <w:style w:type="character" w:customStyle="1" w:styleId="Heading2Char">
    <w:name w:val="Heading 2 Char"/>
    <w:basedOn w:val="DefaultParagraphFont"/>
    <w:link w:val="Heading2"/>
    <w:uiPriority w:val="9"/>
    <w:semiHidden/>
    <w:rsid w:val="008B523F"/>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30D4E"/>
  </w:style>
  <w:style w:type="table" w:customStyle="1" w:styleId="TableGrid1">
    <w:name w:val="Table Grid1"/>
    <w:basedOn w:val="TableNormal"/>
    <w:next w:val="TableGrid"/>
    <w:uiPriority w:val="39"/>
    <w:rsid w:val="00E32563"/>
    <w:pPr>
      <w:spacing w:after="0" w:line="240" w:lineRule="auto"/>
    </w:pPr>
    <w:rPr>
      <w:rFonts w:ascii="Calibri" w:eastAsia="Calibri" w:hAnsi="Calibri" w:cs="Calibri"/>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42F2B"/>
    <w:rPr>
      <w:color w:val="0000FF"/>
      <w:u w:val="single"/>
    </w:rPr>
  </w:style>
  <w:style w:type="paragraph" w:styleId="Caption">
    <w:name w:val="caption"/>
    <w:basedOn w:val="Normal"/>
    <w:next w:val="Normal"/>
    <w:uiPriority w:val="35"/>
    <w:unhideWhenUsed/>
    <w:qFormat/>
    <w:rsid w:val="00706EB8"/>
    <w:pPr>
      <w:spacing w:after="200" w:line="240" w:lineRule="auto"/>
    </w:pPr>
    <w:rPr>
      <w:b/>
      <w:bCs/>
      <w:sz w:val="24"/>
      <w:szCs w:val="18"/>
    </w:rPr>
  </w:style>
  <w:style w:type="character" w:customStyle="1" w:styleId="fontstyle01">
    <w:name w:val="fontstyle01"/>
    <w:basedOn w:val="DefaultParagraphFont"/>
    <w:rsid w:val="00EC26F9"/>
    <w:rPr>
      <w:rFonts w:ascii="Calibri" w:hAnsi="Calibri" w:cs="Calibri" w:hint="default"/>
      <w:b w:val="0"/>
      <w:bCs w:val="0"/>
      <w:i w:val="0"/>
      <w:iCs w:val="0"/>
      <w:color w:val="000000"/>
      <w:sz w:val="22"/>
      <w:szCs w:val="22"/>
    </w:rPr>
  </w:style>
  <w:style w:type="character" w:styleId="PlaceholderText">
    <w:name w:val="Placeholder Text"/>
    <w:basedOn w:val="DefaultParagraphFont"/>
    <w:uiPriority w:val="99"/>
    <w:semiHidden/>
    <w:rsid w:val="003213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24223">
      <w:bodyDiv w:val="1"/>
      <w:marLeft w:val="0"/>
      <w:marRight w:val="0"/>
      <w:marTop w:val="0"/>
      <w:marBottom w:val="0"/>
      <w:divBdr>
        <w:top w:val="none" w:sz="0" w:space="0" w:color="auto"/>
        <w:left w:val="none" w:sz="0" w:space="0" w:color="auto"/>
        <w:bottom w:val="none" w:sz="0" w:space="0" w:color="auto"/>
        <w:right w:val="none" w:sz="0" w:space="0" w:color="auto"/>
      </w:divBdr>
      <w:divsChild>
        <w:div w:id="791485973">
          <w:marLeft w:val="0"/>
          <w:marRight w:val="0"/>
          <w:marTop w:val="0"/>
          <w:marBottom w:val="0"/>
          <w:divBdr>
            <w:top w:val="none" w:sz="0" w:space="0" w:color="auto"/>
            <w:left w:val="none" w:sz="0" w:space="0" w:color="auto"/>
            <w:bottom w:val="none" w:sz="0" w:space="0" w:color="auto"/>
            <w:right w:val="none" w:sz="0" w:space="0" w:color="auto"/>
          </w:divBdr>
          <w:divsChild>
            <w:div w:id="1325815615">
              <w:marLeft w:val="0"/>
              <w:marRight w:val="0"/>
              <w:marTop w:val="0"/>
              <w:marBottom w:val="0"/>
              <w:divBdr>
                <w:top w:val="none" w:sz="0" w:space="0" w:color="auto"/>
                <w:left w:val="none" w:sz="0" w:space="0" w:color="auto"/>
                <w:bottom w:val="none" w:sz="0" w:space="0" w:color="auto"/>
                <w:right w:val="none" w:sz="0" w:space="0" w:color="auto"/>
              </w:divBdr>
              <w:divsChild>
                <w:div w:id="1225872322">
                  <w:marLeft w:val="0"/>
                  <w:marRight w:val="0"/>
                  <w:marTop w:val="0"/>
                  <w:marBottom w:val="0"/>
                  <w:divBdr>
                    <w:top w:val="none" w:sz="0" w:space="0" w:color="auto"/>
                    <w:left w:val="none" w:sz="0" w:space="0" w:color="auto"/>
                    <w:bottom w:val="none" w:sz="0" w:space="0" w:color="auto"/>
                    <w:right w:val="none" w:sz="0" w:space="0" w:color="auto"/>
                  </w:divBdr>
                  <w:divsChild>
                    <w:div w:id="1808474206">
                      <w:marLeft w:val="0"/>
                      <w:marRight w:val="0"/>
                      <w:marTop w:val="0"/>
                      <w:marBottom w:val="0"/>
                      <w:divBdr>
                        <w:top w:val="none" w:sz="0" w:space="0" w:color="auto"/>
                        <w:left w:val="none" w:sz="0" w:space="0" w:color="auto"/>
                        <w:bottom w:val="none" w:sz="0" w:space="0" w:color="auto"/>
                        <w:right w:val="none" w:sz="0" w:space="0" w:color="auto"/>
                      </w:divBdr>
                      <w:divsChild>
                        <w:div w:id="88780">
                          <w:marLeft w:val="0"/>
                          <w:marRight w:val="0"/>
                          <w:marTop w:val="0"/>
                          <w:marBottom w:val="0"/>
                          <w:divBdr>
                            <w:top w:val="none" w:sz="0" w:space="0" w:color="auto"/>
                            <w:left w:val="none" w:sz="0" w:space="0" w:color="auto"/>
                            <w:bottom w:val="none" w:sz="0" w:space="0" w:color="auto"/>
                            <w:right w:val="none" w:sz="0" w:space="0" w:color="auto"/>
                          </w:divBdr>
                          <w:divsChild>
                            <w:div w:id="1307785036">
                              <w:marLeft w:val="0"/>
                              <w:marRight w:val="150"/>
                              <w:marTop w:val="0"/>
                              <w:marBottom w:val="0"/>
                              <w:divBdr>
                                <w:top w:val="none" w:sz="0" w:space="0" w:color="auto"/>
                                <w:left w:val="none" w:sz="0" w:space="0" w:color="auto"/>
                                <w:bottom w:val="none" w:sz="0" w:space="0" w:color="auto"/>
                                <w:right w:val="none" w:sz="0" w:space="0" w:color="auto"/>
                              </w:divBdr>
                              <w:divsChild>
                                <w:div w:id="1014652640">
                                  <w:marLeft w:val="0"/>
                                  <w:marRight w:val="0"/>
                                  <w:marTop w:val="0"/>
                                  <w:marBottom w:val="0"/>
                                  <w:divBdr>
                                    <w:top w:val="none" w:sz="0" w:space="0" w:color="auto"/>
                                    <w:left w:val="none" w:sz="0" w:space="0" w:color="auto"/>
                                    <w:bottom w:val="none" w:sz="0" w:space="0" w:color="auto"/>
                                    <w:right w:val="none" w:sz="0" w:space="0" w:color="auto"/>
                                  </w:divBdr>
                                  <w:divsChild>
                                    <w:div w:id="757092789">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300577495">
      <w:bodyDiv w:val="1"/>
      <w:marLeft w:val="0"/>
      <w:marRight w:val="0"/>
      <w:marTop w:val="0"/>
      <w:marBottom w:val="0"/>
      <w:divBdr>
        <w:top w:val="none" w:sz="0" w:space="0" w:color="auto"/>
        <w:left w:val="none" w:sz="0" w:space="0" w:color="auto"/>
        <w:bottom w:val="none" w:sz="0" w:space="0" w:color="auto"/>
        <w:right w:val="none" w:sz="0" w:space="0" w:color="auto"/>
      </w:divBdr>
    </w:div>
    <w:div w:id="343630580">
      <w:bodyDiv w:val="1"/>
      <w:marLeft w:val="0"/>
      <w:marRight w:val="0"/>
      <w:marTop w:val="0"/>
      <w:marBottom w:val="0"/>
      <w:divBdr>
        <w:top w:val="none" w:sz="0" w:space="0" w:color="auto"/>
        <w:left w:val="none" w:sz="0" w:space="0" w:color="auto"/>
        <w:bottom w:val="none" w:sz="0" w:space="0" w:color="auto"/>
        <w:right w:val="none" w:sz="0" w:space="0" w:color="auto"/>
      </w:divBdr>
    </w:div>
    <w:div w:id="401413395">
      <w:bodyDiv w:val="1"/>
      <w:marLeft w:val="0"/>
      <w:marRight w:val="0"/>
      <w:marTop w:val="0"/>
      <w:marBottom w:val="0"/>
      <w:divBdr>
        <w:top w:val="none" w:sz="0" w:space="0" w:color="auto"/>
        <w:left w:val="none" w:sz="0" w:space="0" w:color="auto"/>
        <w:bottom w:val="none" w:sz="0" w:space="0" w:color="auto"/>
        <w:right w:val="none" w:sz="0" w:space="0" w:color="auto"/>
      </w:divBdr>
      <w:divsChild>
        <w:div w:id="1298032144">
          <w:marLeft w:val="1080"/>
          <w:marRight w:val="0"/>
          <w:marTop w:val="115"/>
          <w:marBottom w:val="0"/>
          <w:divBdr>
            <w:top w:val="none" w:sz="0" w:space="0" w:color="auto"/>
            <w:left w:val="none" w:sz="0" w:space="0" w:color="auto"/>
            <w:bottom w:val="none" w:sz="0" w:space="0" w:color="auto"/>
            <w:right w:val="none" w:sz="0" w:space="0" w:color="auto"/>
          </w:divBdr>
        </w:div>
      </w:divsChild>
    </w:div>
    <w:div w:id="473136305">
      <w:bodyDiv w:val="1"/>
      <w:marLeft w:val="0"/>
      <w:marRight w:val="0"/>
      <w:marTop w:val="0"/>
      <w:marBottom w:val="0"/>
      <w:divBdr>
        <w:top w:val="none" w:sz="0" w:space="0" w:color="auto"/>
        <w:left w:val="none" w:sz="0" w:space="0" w:color="auto"/>
        <w:bottom w:val="none" w:sz="0" w:space="0" w:color="auto"/>
        <w:right w:val="none" w:sz="0" w:space="0" w:color="auto"/>
      </w:divBdr>
      <w:divsChild>
        <w:div w:id="1119034808">
          <w:marLeft w:val="0"/>
          <w:marRight w:val="0"/>
          <w:marTop w:val="0"/>
          <w:marBottom w:val="0"/>
          <w:divBdr>
            <w:top w:val="none" w:sz="0" w:space="0" w:color="auto"/>
            <w:left w:val="none" w:sz="0" w:space="0" w:color="auto"/>
            <w:bottom w:val="none" w:sz="0" w:space="0" w:color="auto"/>
            <w:right w:val="none" w:sz="0" w:space="0" w:color="auto"/>
          </w:divBdr>
          <w:divsChild>
            <w:div w:id="1126511384">
              <w:marLeft w:val="0"/>
              <w:marRight w:val="0"/>
              <w:marTop w:val="0"/>
              <w:marBottom w:val="0"/>
              <w:divBdr>
                <w:top w:val="none" w:sz="0" w:space="0" w:color="auto"/>
                <w:left w:val="none" w:sz="0" w:space="0" w:color="auto"/>
                <w:bottom w:val="none" w:sz="0" w:space="0" w:color="auto"/>
                <w:right w:val="none" w:sz="0" w:space="0" w:color="auto"/>
              </w:divBdr>
              <w:divsChild>
                <w:div w:id="1777477620">
                  <w:marLeft w:val="0"/>
                  <w:marRight w:val="0"/>
                  <w:marTop w:val="0"/>
                  <w:marBottom w:val="0"/>
                  <w:divBdr>
                    <w:top w:val="none" w:sz="0" w:space="0" w:color="auto"/>
                    <w:left w:val="none" w:sz="0" w:space="0" w:color="auto"/>
                    <w:bottom w:val="none" w:sz="0" w:space="0" w:color="auto"/>
                    <w:right w:val="none" w:sz="0" w:space="0" w:color="auto"/>
                  </w:divBdr>
                  <w:divsChild>
                    <w:div w:id="1732581657">
                      <w:marLeft w:val="0"/>
                      <w:marRight w:val="0"/>
                      <w:marTop w:val="0"/>
                      <w:marBottom w:val="0"/>
                      <w:divBdr>
                        <w:top w:val="none" w:sz="0" w:space="0" w:color="auto"/>
                        <w:left w:val="none" w:sz="0" w:space="0" w:color="auto"/>
                        <w:bottom w:val="none" w:sz="0" w:space="0" w:color="auto"/>
                        <w:right w:val="none" w:sz="0" w:space="0" w:color="auto"/>
                      </w:divBdr>
                      <w:divsChild>
                        <w:div w:id="419760071">
                          <w:marLeft w:val="0"/>
                          <w:marRight w:val="0"/>
                          <w:marTop w:val="0"/>
                          <w:marBottom w:val="0"/>
                          <w:divBdr>
                            <w:top w:val="none" w:sz="0" w:space="0" w:color="auto"/>
                            <w:left w:val="none" w:sz="0" w:space="0" w:color="auto"/>
                            <w:bottom w:val="none" w:sz="0" w:space="0" w:color="auto"/>
                            <w:right w:val="none" w:sz="0" w:space="0" w:color="auto"/>
                          </w:divBdr>
                          <w:divsChild>
                            <w:div w:id="727656635">
                              <w:marLeft w:val="0"/>
                              <w:marRight w:val="150"/>
                              <w:marTop w:val="0"/>
                              <w:marBottom w:val="0"/>
                              <w:divBdr>
                                <w:top w:val="none" w:sz="0" w:space="0" w:color="auto"/>
                                <w:left w:val="none" w:sz="0" w:space="0" w:color="auto"/>
                                <w:bottom w:val="none" w:sz="0" w:space="0" w:color="auto"/>
                                <w:right w:val="none" w:sz="0" w:space="0" w:color="auto"/>
                              </w:divBdr>
                              <w:divsChild>
                                <w:div w:id="682364943">
                                  <w:marLeft w:val="0"/>
                                  <w:marRight w:val="0"/>
                                  <w:marTop w:val="0"/>
                                  <w:marBottom w:val="0"/>
                                  <w:divBdr>
                                    <w:top w:val="none" w:sz="0" w:space="0" w:color="auto"/>
                                    <w:left w:val="none" w:sz="0" w:space="0" w:color="auto"/>
                                    <w:bottom w:val="none" w:sz="0" w:space="0" w:color="auto"/>
                                    <w:right w:val="none" w:sz="0" w:space="0" w:color="auto"/>
                                  </w:divBdr>
                                  <w:divsChild>
                                    <w:div w:id="1452020508">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527640412">
      <w:bodyDiv w:val="1"/>
      <w:marLeft w:val="0"/>
      <w:marRight w:val="0"/>
      <w:marTop w:val="0"/>
      <w:marBottom w:val="0"/>
      <w:divBdr>
        <w:top w:val="none" w:sz="0" w:space="0" w:color="auto"/>
        <w:left w:val="none" w:sz="0" w:space="0" w:color="auto"/>
        <w:bottom w:val="none" w:sz="0" w:space="0" w:color="auto"/>
        <w:right w:val="none" w:sz="0" w:space="0" w:color="auto"/>
      </w:divBdr>
    </w:div>
    <w:div w:id="545794425">
      <w:bodyDiv w:val="1"/>
      <w:marLeft w:val="0"/>
      <w:marRight w:val="0"/>
      <w:marTop w:val="0"/>
      <w:marBottom w:val="0"/>
      <w:divBdr>
        <w:top w:val="none" w:sz="0" w:space="0" w:color="auto"/>
        <w:left w:val="none" w:sz="0" w:space="0" w:color="auto"/>
        <w:bottom w:val="none" w:sz="0" w:space="0" w:color="auto"/>
        <w:right w:val="none" w:sz="0" w:space="0" w:color="auto"/>
      </w:divBdr>
    </w:div>
    <w:div w:id="1188256544">
      <w:bodyDiv w:val="1"/>
      <w:marLeft w:val="0"/>
      <w:marRight w:val="0"/>
      <w:marTop w:val="0"/>
      <w:marBottom w:val="0"/>
      <w:divBdr>
        <w:top w:val="none" w:sz="0" w:space="0" w:color="auto"/>
        <w:left w:val="none" w:sz="0" w:space="0" w:color="auto"/>
        <w:bottom w:val="none" w:sz="0" w:space="0" w:color="auto"/>
        <w:right w:val="none" w:sz="0" w:space="0" w:color="auto"/>
      </w:divBdr>
    </w:div>
    <w:div w:id="1881163516">
      <w:bodyDiv w:val="1"/>
      <w:marLeft w:val="0"/>
      <w:marRight w:val="0"/>
      <w:marTop w:val="0"/>
      <w:marBottom w:val="0"/>
      <w:divBdr>
        <w:top w:val="none" w:sz="0" w:space="0" w:color="auto"/>
        <w:left w:val="none" w:sz="0" w:space="0" w:color="auto"/>
        <w:bottom w:val="none" w:sz="0" w:space="0" w:color="auto"/>
        <w:right w:val="none" w:sz="0" w:space="0" w:color="auto"/>
      </w:divBdr>
      <w:divsChild>
        <w:div w:id="1792675110">
          <w:marLeft w:val="504"/>
          <w:marRight w:val="0"/>
          <w:marTop w:val="115"/>
          <w:marBottom w:val="0"/>
          <w:divBdr>
            <w:top w:val="none" w:sz="0" w:space="0" w:color="auto"/>
            <w:left w:val="none" w:sz="0" w:space="0" w:color="auto"/>
            <w:bottom w:val="none" w:sz="0" w:space="0" w:color="auto"/>
            <w:right w:val="none" w:sz="0" w:space="0" w:color="auto"/>
          </w:divBdr>
        </w:div>
      </w:divsChild>
    </w:div>
    <w:div w:id="1966304328">
      <w:bodyDiv w:val="1"/>
      <w:marLeft w:val="0"/>
      <w:marRight w:val="0"/>
      <w:marTop w:val="0"/>
      <w:marBottom w:val="0"/>
      <w:divBdr>
        <w:top w:val="none" w:sz="0" w:space="0" w:color="auto"/>
        <w:left w:val="none" w:sz="0" w:space="0" w:color="auto"/>
        <w:bottom w:val="none" w:sz="0" w:space="0" w:color="auto"/>
        <w:right w:val="none" w:sz="0" w:space="0" w:color="auto"/>
      </w:divBdr>
    </w:div>
    <w:div w:id="1987393468">
      <w:bodyDiv w:val="1"/>
      <w:marLeft w:val="0"/>
      <w:marRight w:val="0"/>
      <w:marTop w:val="0"/>
      <w:marBottom w:val="0"/>
      <w:divBdr>
        <w:top w:val="none" w:sz="0" w:space="0" w:color="auto"/>
        <w:left w:val="none" w:sz="0" w:space="0" w:color="auto"/>
        <w:bottom w:val="none" w:sz="0" w:space="0" w:color="auto"/>
        <w:right w:val="none" w:sz="0" w:space="0" w:color="auto"/>
      </w:divBdr>
    </w:div>
    <w:div w:id="203190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2960D-8E8F-4A41-A6C2-02601FEF4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9</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Shankapal</dc:creator>
  <cp:lastModifiedBy>Satyajit Ghana</cp:lastModifiedBy>
  <cp:revision>267</cp:revision>
  <dcterms:created xsi:type="dcterms:W3CDTF">2015-12-21T04:54:00Z</dcterms:created>
  <dcterms:modified xsi:type="dcterms:W3CDTF">2018-09-02T21:55:00Z</dcterms:modified>
</cp:coreProperties>
</file>